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1F329" w14:textId="77777777" w:rsidR="005811EC" w:rsidRDefault="003E6B70">
      <w:pPr>
        <w:pStyle w:val="divdocumentname"/>
        <w:rPr>
          <w:rFonts w:ascii="Blinker" w:eastAsia="Blinker" w:hAnsi="Blinker" w:cs="Blinker"/>
        </w:rPr>
      </w:pPr>
      <w:r>
        <w:rPr>
          <w:rStyle w:val="span"/>
          <w:rFonts w:ascii="Blinker" w:eastAsia="Blinker" w:hAnsi="Blinker" w:cs="Blinker"/>
        </w:rPr>
        <w:t>ANDY</w:t>
      </w:r>
      <w:r>
        <w:rPr>
          <w:rFonts w:ascii="Blinker" w:eastAsia="Blinker" w:hAnsi="Blinker" w:cs="Blinker"/>
        </w:rPr>
        <w:t xml:space="preserve"> </w:t>
      </w:r>
      <w:r>
        <w:rPr>
          <w:rStyle w:val="divdocumentword-break"/>
          <w:rFonts w:ascii="Blinker" w:eastAsia="Blinker" w:hAnsi="Blinker" w:cs="Blinker"/>
        </w:rPr>
        <w:t>PIERSON</w:t>
      </w:r>
    </w:p>
    <w:p w14:paraId="721A5B9C" w14:textId="77777777" w:rsidR="005811EC" w:rsidRDefault="003E6B70">
      <w:pPr>
        <w:pStyle w:val="documentresumeTitle"/>
        <w:spacing w:line="300" w:lineRule="atLeast"/>
        <w:rPr>
          <w:rFonts w:ascii="Blinker" w:eastAsia="Blinker" w:hAnsi="Blinker" w:cs="Blinker"/>
        </w:rPr>
      </w:pPr>
      <w:r>
        <w:rPr>
          <w:rFonts w:ascii="Blinker" w:eastAsia="Blinker" w:hAnsi="Blinker" w:cs="Blinker"/>
        </w:rPr>
        <w:t>Web Developer</w:t>
      </w:r>
    </w:p>
    <w:p w14:paraId="78396947" w14:textId="77777777" w:rsidR="005811EC" w:rsidRDefault="003E6B70">
      <w:pPr>
        <w:pStyle w:val="p"/>
        <w:spacing w:before="300" w:line="300" w:lineRule="atLeast"/>
        <w:rPr>
          <w:rFonts w:ascii="Blinker" w:eastAsia="Blinker" w:hAnsi="Blinker" w:cs="Blinker"/>
          <w:color w:val="343434"/>
        </w:rPr>
      </w:pPr>
      <w:r>
        <w:rPr>
          <w:rStyle w:val="Strong1"/>
          <w:rFonts w:ascii="Blinker" w:eastAsia="Blinker" w:hAnsi="Blinker" w:cs="Blinker"/>
          <w:b/>
          <w:bCs/>
          <w:color w:val="343434"/>
        </w:rPr>
        <w:t>IT manager looking to move into web development</w:t>
      </w:r>
    </w:p>
    <w:p w14:paraId="7D7AF129" w14:textId="77777777" w:rsidR="00C13F4B" w:rsidRDefault="00C13F4B" w:rsidP="00C13F4B">
      <w:r>
        <w:rPr>
          <w:rFonts w:ascii="Blinker" w:hAnsi="Blinker"/>
          <w:color w:val="343434"/>
        </w:rPr>
        <w:t xml:space="preserve">First-rate </w:t>
      </w:r>
      <w:r>
        <w:rPr>
          <w:rFonts w:ascii="Blinker" w:hAnsi="Blinker"/>
          <w:color w:val="468AE5"/>
        </w:rPr>
        <w:t>IT Manager</w:t>
      </w:r>
      <w:r>
        <w:rPr>
          <w:rFonts w:ascii="Blinker" w:hAnsi="Blinker"/>
          <w:color w:val="343434"/>
        </w:rPr>
        <w:t xml:space="preserve"> with </w:t>
      </w:r>
      <w:r>
        <w:rPr>
          <w:rFonts w:ascii="Blinker" w:hAnsi="Blinker"/>
          <w:color w:val="468AE5"/>
        </w:rPr>
        <w:t>over 15</w:t>
      </w:r>
      <w:r>
        <w:rPr>
          <w:rFonts w:ascii="Blinker" w:hAnsi="Blinker"/>
          <w:color w:val="343434"/>
        </w:rPr>
        <w:t xml:space="preserve"> years of experience, moving into web development. I am interested in front end and full stack roles. I have experience with </w:t>
      </w:r>
      <w:r>
        <w:rPr>
          <w:rFonts w:ascii="Blinker" w:hAnsi="Blinker"/>
          <w:b/>
          <w:bCs/>
          <w:color w:val="343434"/>
        </w:rPr>
        <w:t xml:space="preserve">React, </w:t>
      </w:r>
      <w:proofErr w:type="spellStart"/>
      <w:r>
        <w:rPr>
          <w:rFonts w:ascii="Blinker" w:hAnsi="Blinker"/>
          <w:b/>
          <w:bCs/>
          <w:color w:val="343434"/>
        </w:rPr>
        <w:t>Javascript</w:t>
      </w:r>
      <w:proofErr w:type="spellEnd"/>
      <w:r>
        <w:rPr>
          <w:rFonts w:ascii="Blinker" w:hAnsi="Blinker"/>
          <w:b/>
          <w:bCs/>
          <w:color w:val="343434"/>
        </w:rPr>
        <w:t xml:space="preserve">, Node, Express, Pug, </w:t>
      </w:r>
      <w:proofErr w:type="spellStart"/>
      <w:r>
        <w:rPr>
          <w:rFonts w:ascii="Blinker" w:hAnsi="Blinker"/>
          <w:b/>
          <w:bCs/>
          <w:color w:val="343434"/>
        </w:rPr>
        <w:t>mySQL</w:t>
      </w:r>
      <w:proofErr w:type="spellEnd"/>
      <w:r>
        <w:rPr>
          <w:rFonts w:ascii="Blinker" w:hAnsi="Blinker"/>
          <w:b/>
          <w:bCs/>
          <w:color w:val="343434"/>
        </w:rPr>
        <w:t>, and Mocha/Chai testing.</w:t>
      </w:r>
      <w:r>
        <w:rPr>
          <w:rFonts w:ascii="Blinker" w:hAnsi="Blinker"/>
          <w:color w:val="343434"/>
        </w:rPr>
        <w:t xml:space="preserve"> I believe data and design go hand in hand to give users the best functionality and usability they require.</w:t>
      </w:r>
    </w:p>
    <w:p w14:paraId="12743D52" w14:textId="4B54562E" w:rsidR="005811EC" w:rsidRDefault="003E6B70">
      <w:pPr>
        <w:pStyle w:val="p"/>
        <w:spacing w:line="300" w:lineRule="atLeast"/>
        <w:rPr>
          <w:rFonts w:ascii="Blinker" w:eastAsia="Blinker" w:hAnsi="Blinker" w:cs="Blinker"/>
          <w:color w:val="343434"/>
        </w:rPr>
      </w:pPr>
      <w:r>
        <w:rPr>
          <w:rFonts w:ascii="Blinker" w:eastAsia="Blinker" w:hAnsi="Blinker" w:cs="Blinker"/>
          <w:color w:val="343434"/>
        </w:rPr>
        <w:t>Looking forward to changing gears, and enhancing coding skills, and the future team I become a part of.</w:t>
      </w:r>
    </w:p>
    <w:tbl>
      <w:tblPr>
        <w:tblStyle w:val="divdocumentparentContainer"/>
        <w:tblW w:w="0" w:type="auto"/>
        <w:tblCellSpacing w:w="0" w:type="dxa"/>
        <w:tblLayout w:type="fixed"/>
        <w:tblCellMar>
          <w:left w:w="0" w:type="dxa"/>
          <w:right w:w="0" w:type="dxa"/>
        </w:tblCellMar>
        <w:tblLook w:val="05E0" w:firstRow="1" w:lastRow="1" w:firstColumn="1" w:lastColumn="1" w:noHBand="0" w:noVBand="1"/>
      </w:tblPr>
      <w:tblGrid>
        <w:gridCol w:w="3120"/>
        <w:gridCol w:w="600"/>
        <w:gridCol w:w="8040"/>
      </w:tblGrid>
      <w:tr w:rsidR="005811EC" w14:paraId="323CAB10" w14:textId="77777777">
        <w:trPr>
          <w:tblCellSpacing w:w="0" w:type="dxa"/>
        </w:trPr>
        <w:tc>
          <w:tcPr>
            <w:tcW w:w="3120" w:type="dxa"/>
            <w:tcMar>
              <w:top w:w="0" w:type="dxa"/>
              <w:left w:w="0" w:type="dxa"/>
              <w:bottom w:w="0" w:type="dxa"/>
              <w:right w:w="0" w:type="dxa"/>
            </w:tcMar>
            <w:hideMark/>
          </w:tcPr>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2360"/>
            </w:tblGrid>
            <w:tr w:rsidR="005811EC" w14:paraId="69B72F2F" w14:textId="77777777">
              <w:trPr>
                <w:tblCellSpacing w:w="0" w:type="dxa"/>
              </w:trPr>
              <w:tc>
                <w:tcPr>
                  <w:tcW w:w="760" w:type="dxa"/>
                  <w:tcMar>
                    <w:top w:w="400" w:type="dxa"/>
                    <w:left w:w="0" w:type="dxa"/>
                    <w:bottom w:w="0" w:type="dxa"/>
                    <w:right w:w="0" w:type="dxa"/>
                  </w:tcMar>
                  <w:hideMark/>
                </w:tcPr>
                <w:p w14:paraId="106122E5"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drawing>
                      <wp:inline distT="0" distB="0" distL="0" distR="0" wp14:anchorId="04C57484" wp14:editId="261398B0">
                        <wp:extent cx="446794" cy="446133"/>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8333" name=""/>
                                <pic:cNvPicPr>
                                  <a:picLocks noChangeAspect="1"/>
                                </pic:cNvPicPr>
                              </pic:nvPicPr>
                              <pic:blipFill>
                                <a:blip r:embed="rId5"/>
                                <a:stretch>
                                  <a:fillRect/>
                                </a:stretch>
                              </pic:blipFill>
                              <pic:spPr>
                                <a:xfrm>
                                  <a:off x="0" y="0"/>
                                  <a:ext cx="446794" cy="446133"/>
                                </a:xfrm>
                                <a:prstGeom prst="rect">
                                  <a:avLst/>
                                </a:prstGeom>
                              </pic:spPr>
                            </pic:pic>
                          </a:graphicData>
                        </a:graphic>
                      </wp:inline>
                    </w:drawing>
                  </w:r>
                </w:p>
              </w:tc>
              <w:tc>
                <w:tcPr>
                  <w:tcW w:w="2360" w:type="dxa"/>
                  <w:tcMar>
                    <w:top w:w="400" w:type="dxa"/>
                    <w:left w:w="0" w:type="dxa"/>
                    <w:bottom w:w="0" w:type="dxa"/>
                    <w:right w:w="0" w:type="dxa"/>
                  </w:tcMar>
                  <w:hideMark/>
                </w:tcPr>
                <w:p w14:paraId="79847631"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Contact</w:t>
                  </w:r>
                </w:p>
              </w:tc>
            </w:tr>
          </w:tbl>
          <w:p w14:paraId="339A01CE" w14:textId="77777777" w:rsidR="005811EC" w:rsidRDefault="003E6B70">
            <w:pPr>
              <w:pStyle w:val="divdocumenttxtBold"/>
              <w:spacing w:before="160" w:line="300" w:lineRule="atLeast"/>
              <w:rPr>
                <w:rStyle w:val="divdocumentparentContainerleft-box"/>
                <w:rFonts w:ascii="Blinker" w:eastAsia="Blinker" w:hAnsi="Blinker" w:cs="Blinker"/>
                <w:color w:val="343434"/>
                <w:spacing w:val="4"/>
              </w:rPr>
            </w:pPr>
            <w:r>
              <w:rPr>
                <w:rStyle w:val="span"/>
                <w:rFonts w:ascii="Blinker" w:eastAsia="Blinker" w:hAnsi="Blinker" w:cs="Blinker"/>
                <w:color w:val="343434"/>
                <w:spacing w:val="4"/>
              </w:rPr>
              <w:t xml:space="preserve">Address </w:t>
            </w:r>
          </w:p>
          <w:p w14:paraId="36440C9C" w14:textId="77777777" w:rsidR="005811EC" w:rsidRDefault="003E6B70">
            <w:pPr>
              <w:pStyle w:val="div"/>
              <w:spacing w:line="300" w:lineRule="atLeast"/>
              <w:rPr>
                <w:rStyle w:val="divdocumentparentContainerleft-box"/>
                <w:rFonts w:ascii="Blinker" w:eastAsia="Blinker" w:hAnsi="Blinker" w:cs="Blinker"/>
                <w:color w:val="343434"/>
                <w:spacing w:val="4"/>
              </w:rPr>
            </w:pPr>
            <w:r>
              <w:rPr>
                <w:rStyle w:val="span"/>
                <w:rFonts w:ascii="Blinker" w:eastAsia="Blinker" w:hAnsi="Blinker" w:cs="Blinker"/>
                <w:color w:val="343434"/>
                <w:spacing w:val="4"/>
              </w:rPr>
              <w:t>Waltham,</w:t>
            </w:r>
            <w:r>
              <w:rPr>
                <w:rStyle w:val="divdocumentparentContainerleft-box"/>
                <w:rFonts w:ascii="Blinker" w:eastAsia="Blinker" w:hAnsi="Blinker" w:cs="Blinker"/>
                <w:color w:val="343434"/>
                <w:spacing w:val="4"/>
              </w:rPr>
              <w:t xml:space="preserve"> </w:t>
            </w:r>
            <w:r>
              <w:rPr>
                <w:rStyle w:val="span"/>
                <w:rFonts w:ascii="Blinker" w:eastAsia="Blinker" w:hAnsi="Blinker" w:cs="Blinker"/>
                <w:color w:val="343434"/>
                <w:spacing w:val="4"/>
              </w:rPr>
              <w:t>MA, 02453</w:t>
            </w:r>
          </w:p>
          <w:p w14:paraId="6BA48F2A" w14:textId="77777777" w:rsidR="005811EC" w:rsidRDefault="003E6B70">
            <w:pPr>
              <w:pStyle w:val="divdocumenttxtBold"/>
              <w:spacing w:before="100" w:line="300" w:lineRule="atLeast"/>
              <w:rPr>
                <w:rStyle w:val="divdocumentparentContainerleft-box"/>
                <w:rFonts w:ascii="Blinker" w:eastAsia="Blinker" w:hAnsi="Blinker" w:cs="Blinker"/>
                <w:color w:val="343434"/>
                <w:spacing w:val="4"/>
              </w:rPr>
            </w:pPr>
            <w:r>
              <w:rPr>
                <w:rStyle w:val="span"/>
                <w:rFonts w:ascii="Blinker" w:eastAsia="Blinker" w:hAnsi="Blinker" w:cs="Blinker"/>
                <w:color w:val="343434"/>
                <w:spacing w:val="4"/>
              </w:rPr>
              <w:t xml:space="preserve">Phone </w:t>
            </w:r>
          </w:p>
          <w:p w14:paraId="23153DF0" w14:textId="77777777" w:rsidR="005811EC" w:rsidRDefault="003E6B70">
            <w:pPr>
              <w:pStyle w:val="div"/>
              <w:spacing w:line="300" w:lineRule="atLeast"/>
              <w:rPr>
                <w:rStyle w:val="divdocumentparentContainerleft-box"/>
                <w:rFonts w:ascii="Blinker" w:eastAsia="Blinker" w:hAnsi="Blinker" w:cs="Blinker"/>
                <w:color w:val="343434"/>
                <w:spacing w:val="4"/>
              </w:rPr>
            </w:pPr>
            <w:r>
              <w:rPr>
                <w:rStyle w:val="span"/>
                <w:rFonts w:ascii="Blinker" w:eastAsia="Blinker" w:hAnsi="Blinker" w:cs="Blinker"/>
                <w:color w:val="343434"/>
                <w:spacing w:val="4"/>
              </w:rPr>
              <w:t>781-690-5312</w:t>
            </w:r>
          </w:p>
          <w:p w14:paraId="00F5E773" w14:textId="77777777" w:rsidR="005811EC" w:rsidRDefault="003E6B70">
            <w:pPr>
              <w:pStyle w:val="divdocumenttxtBold"/>
              <w:spacing w:before="100" w:line="300" w:lineRule="atLeast"/>
              <w:rPr>
                <w:rStyle w:val="divdocumentparentContainerleft-box"/>
                <w:rFonts w:ascii="Blinker" w:eastAsia="Blinker" w:hAnsi="Blinker" w:cs="Blinker"/>
                <w:color w:val="343434"/>
                <w:spacing w:val="4"/>
              </w:rPr>
            </w:pPr>
            <w:r>
              <w:rPr>
                <w:rStyle w:val="span"/>
                <w:rFonts w:ascii="Blinker" w:eastAsia="Blinker" w:hAnsi="Blinker" w:cs="Blinker"/>
                <w:color w:val="343434"/>
                <w:spacing w:val="4"/>
              </w:rPr>
              <w:t xml:space="preserve">E-mail </w:t>
            </w:r>
          </w:p>
          <w:p w14:paraId="74BCD049" w14:textId="77777777" w:rsidR="005811EC" w:rsidRDefault="003E6B70">
            <w:pPr>
              <w:pStyle w:val="divdocumentword-breakParagraph"/>
              <w:spacing w:line="300" w:lineRule="atLeast"/>
              <w:rPr>
                <w:rStyle w:val="divdocumentparentContainerleft-box"/>
                <w:rFonts w:ascii="Blinker" w:eastAsia="Blinker" w:hAnsi="Blinker" w:cs="Blinker"/>
                <w:color w:val="343434"/>
                <w:spacing w:val="4"/>
              </w:rPr>
            </w:pPr>
            <w:r>
              <w:rPr>
                <w:rStyle w:val="span"/>
                <w:rFonts w:ascii="Blinker" w:eastAsia="Blinker" w:hAnsi="Blinker" w:cs="Blinker"/>
                <w:color w:val="343434"/>
                <w:spacing w:val="4"/>
              </w:rPr>
              <w:t>Pierson.Eamon@gmail.com</w:t>
            </w:r>
          </w:p>
          <w:p w14:paraId="0A8F727D" w14:textId="77777777" w:rsidR="005811EC" w:rsidRDefault="003E6B70">
            <w:pPr>
              <w:pStyle w:val="divdocumenttxtBold"/>
              <w:spacing w:before="100" w:line="300" w:lineRule="atLeast"/>
              <w:rPr>
                <w:rStyle w:val="divdocumentparentContainerleft-box"/>
                <w:rFonts w:ascii="Blinker" w:eastAsia="Blinker" w:hAnsi="Blinker" w:cs="Blinker"/>
                <w:color w:val="343434"/>
                <w:spacing w:val="4"/>
              </w:rPr>
            </w:pPr>
            <w:r>
              <w:rPr>
                <w:rStyle w:val="divdocumentparentContainerleft-box"/>
                <w:rFonts w:ascii="Blinker" w:eastAsia="Blinker" w:hAnsi="Blinker" w:cs="Blinker"/>
                <w:color w:val="343434"/>
                <w:spacing w:val="4"/>
              </w:rPr>
              <w:t>LinkedIn</w:t>
            </w:r>
          </w:p>
          <w:p w14:paraId="3C27EF11" w14:textId="77777777" w:rsidR="005811EC" w:rsidRDefault="003E6B70">
            <w:pPr>
              <w:pStyle w:val="div"/>
              <w:spacing w:line="300" w:lineRule="atLeast"/>
              <w:rPr>
                <w:rStyle w:val="divdocumentparentContainerleft-box"/>
                <w:rFonts w:ascii="Blinker" w:eastAsia="Blinker" w:hAnsi="Blinker" w:cs="Blinker"/>
                <w:color w:val="343434"/>
                <w:spacing w:val="4"/>
              </w:rPr>
            </w:pPr>
            <w:r>
              <w:rPr>
                <w:rStyle w:val="divdocumentparentContainerleft-box"/>
                <w:rFonts w:ascii="Blinker" w:eastAsia="Blinker" w:hAnsi="Blinker" w:cs="Blinker"/>
                <w:color w:val="343434"/>
                <w:spacing w:val="4"/>
              </w:rPr>
              <w:t>https://www.linkedin.com/in/andy-pierson-33368875/</w:t>
            </w:r>
          </w:p>
          <w:p w14:paraId="630B27DB" w14:textId="5D27693A" w:rsidR="005811EC" w:rsidRDefault="003E6B70">
            <w:pPr>
              <w:pStyle w:val="divdocumenttxtBold"/>
              <w:spacing w:before="100" w:line="300" w:lineRule="atLeast"/>
              <w:rPr>
                <w:rStyle w:val="divdocumentparentContainerleft-box"/>
                <w:rFonts w:ascii="Blinker" w:eastAsia="Blinker" w:hAnsi="Blinker" w:cs="Blinker"/>
                <w:color w:val="343434"/>
                <w:spacing w:val="4"/>
              </w:rPr>
            </w:pPr>
            <w:r>
              <w:rPr>
                <w:rStyle w:val="divdocumentparentContainerleft-box"/>
                <w:rFonts w:ascii="Blinker" w:eastAsia="Blinker" w:hAnsi="Blinker" w:cs="Blinker"/>
                <w:color w:val="343434"/>
                <w:spacing w:val="4"/>
              </w:rPr>
              <w:t>Portfolio</w:t>
            </w:r>
          </w:p>
          <w:p w14:paraId="3E04DDBE" w14:textId="77777777" w:rsidR="005811EC" w:rsidRDefault="003E6B70">
            <w:pPr>
              <w:pStyle w:val="div"/>
              <w:spacing w:line="300" w:lineRule="atLeast"/>
              <w:rPr>
                <w:rStyle w:val="divdocumentparentContainerleft-box"/>
                <w:rFonts w:ascii="Blinker" w:eastAsia="Blinker" w:hAnsi="Blinker" w:cs="Blinker"/>
                <w:color w:val="343434"/>
                <w:spacing w:val="4"/>
              </w:rPr>
            </w:pPr>
            <w:r>
              <w:rPr>
                <w:rStyle w:val="divdocumentparentContainerleft-box"/>
                <w:rFonts w:ascii="Blinker" w:eastAsia="Blinker" w:hAnsi="Blinker" w:cs="Blinker"/>
                <w:color w:val="343434"/>
                <w:spacing w:val="4"/>
              </w:rPr>
              <w:t>andypiersoncodes.com</w:t>
            </w:r>
          </w:p>
          <w:p w14:paraId="5BBB8C0D" w14:textId="0AEB015E" w:rsidR="005811EC" w:rsidRDefault="003E6B70">
            <w:pPr>
              <w:pStyle w:val="divdocumenttxtBold"/>
              <w:spacing w:before="100" w:line="300" w:lineRule="atLeast"/>
              <w:rPr>
                <w:rStyle w:val="divdocumentparentContainerleft-box"/>
                <w:rFonts w:ascii="Blinker" w:eastAsia="Blinker" w:hAnsi="Blinker" w:cs="Blinker"/>
                <w:color w:val="343434"/>
                <w:spacing w:val="4"/>
              </w:rPr>
            </w:pPr>
            <w:proofErr w:type="spellStart"/>
            <w:r>
              <w:rPr>
                <w:rStyle w:val="divdocumentparentContainerleft-box"/>
                <w:rFonts w:ascii="Blinker" w:eastAsia="Blinker" w:hAnsi="Blinker" w:cs="Blinker"/>
                <w:color w:val="343434"/>
                <w:spacing w:val="4"/>
              </w:rPr>
              <w:t>Github</w:t>
            </w:r>
            <w:proofErr w:type="spellEnd"/>
          </w:p>
          <w:p w14:paraId="44F8BA3F" w14:textId="74A028B8" w:rsidR="005811EC" w:rsidRDefault="003E6B70">
            <w:pPr>
              <w:pStyle w:val="div"/>
              <w:spacing w:line="300" w:lineRule="atLeast"/>
              <w:rPr>
                <w:rStyle w:val="divdocumentparentContainerleft-box"/>
                <w:rFonts w:ascii="Blinker" w:eastAsia="Blinker" w:hAnsi="Blinker" w:cs="Blinker"/>
                <w:color w:val="343434"/>
                <w:spacing w:val="4"/>
              </w:rPr>
            </w:pPr>
            <w:proofErr w:type="spellStart"/>
            <w:r>
              <w:rPr>
                <w:rStyle w:val="divdocumentparentContainerleft-box"/>
                <w:rFonts w:ascii="Blinker" w:eastAsia="Blinker" w:hAnsi="Blinker" w:cs="Blinker"/>
                <w:color w:val="343434"/>
                <w:spacing w:val="4"/>
              </w:rPr>
              <w:t>andyPiersonCodes</w:t>
            </w:r>
            <w:proofErr w:type="spellEnd"/>
          </w:p>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2360"/>
            </w:tblGrid>
            <w:tr w:rsidR="005811EC" w14:paraId="2BC2F644" w14:textId="77777777">
              <w:trPr>
                <w:tblCellSpacing w:w="0" w:type="dxa"/>
              </w:trPr>
              <w:tc>
                <w:tcPr>
                  <w:tcW w:w="760" w:type="dxa"/>
                  <w:tcMar>
                    <w:top w:w="400" w:type="dxa"/>
                    <w:left w:w="0" w:type="dxa"/>
                    <w:bottom w:w="0" w:type="dxa"/>
                    <w:right w:w="0" w:type="dxa"/>
                  </w:tcMar>
                  <w:hideMark/>
                </w:tcPr>
                <w:p w14:paraId="150DCF77"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drawing>
                      <wp:inline distT="0" distB="0" distL="0" distR="0" wp14:anchorId="58D55C45" wp14:editId="0C41B616">
                        <wp:extent cx="446794" cy="446133"/>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92487" name=""/>
                                <pic:cNvPicPr>
                                  <a:picLocks noChangeAspect="1"/>
                                </pic:cNvPicPr>
                              </pic:nvPicPr>
                              <pic:blipFill>
                                <a:blip r:embed="rId6"/>
                                <a:stretch>
                                  <a:fillRect/>
                                </a:stretch>
                              </pic:blipFill>
                              <pic:spPr>
                                <a:xfrm>
                                  <a:off x="0" y="0"/>
                                  <a:ext cx="446794" cy="446133"/>
                                </a:xfrm>
                                <a:prstGeom prst="rect">
                                  <a:avLst/>
                                </a:prstGeom>
                              </pic:spPr>
                            </pic:pic>
                          </a:graphicData>
                        </a:graphic>
                      </wp:inline>
                    </w:drawing>
                  </w:r>
                </w:p>
              </w:tc>
              <w:tc>
                <w:tcPr>
                  <w:tcW w:w="2360" w:type="dxa"/>
                  <w:tcMar>
                    <w:top w:w="400" w:type="dxa"/>
                    <w:left w:w="0" w:type="dxa"/>
                    <w:bottom w:w="0" w:type="dxa"/>
                    <w:right w:w="0" w:type="dxa"/>
                  </w:tcMar>
                  <w:hideMark/>
                </w:tcPr>
                <w:p w14:paraId="4DDCD422"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Coding</w:t>
                  </w:r>
                </w:p>
              </w:tc>
            </w:tr>
          </w:tbl>
          <w:p w14:paraId="716E6757" w14:textId="77777777" w:rsidR="005811EC" w:rsidRDefault="005811EC">
            <w:pPr>
              <w:rPr>
                <w:vanish/>
              </w:rPr>
            </w:pP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48D39AD0" w14:textId="77777777">
              <w:trPr>
                <w:tblCellSpacing w:w="0" w:type="dxa"/>
              </w:trPr>
              <w:tc>
                <w:tcPr>
                  <w:tcW w:w="1560" w:type="dxa"/>
                  <w:tcMar>
                    <w:top w:w="0" w:type="dxa"/>
                    <w:left w:w="0" w:type="dxa"/>
                    <w:bottom w:w="0" w:type="dxa"/>
                    <w:right w:w="0" w:type="dxa"/>
                  </w:tcMar>
                  <w:hideMark/>
                </w:tcPr>
                <w:p w14:paraId="337F703D" w14:textId="77777777" w:rsidR="005811EC" w:rsidRDefault="003E6B70">
                  <w:pPr>
                    <w:pStyle w:val="documentratingRowratingText"/>
                    <w:spacing w:before="200" w:line="300" w:lineRule="atLeast"/>
                    <w:rPr>
                      <w:rStyle w:val="documentleftratvcell"/>
                      <w:rFonts w:ascii="Blinker" w:eastAsia="Blinker" w:hAnsi="Blinker" w:cs="Blinker"/>
                      <w:color w:val="343434"/>
                      <w:spacing w:val="4"/>
                    </w:rPr>
                  </w:pPr>
                  <w:proofErr w:type="spellStart"/>
                  <w:r>
                    <w:rPr>
                      <w:rStyle w:val="asposepreserveoriginalpnth-last-child1"/>
                      <w:rFonts w:ascii="Blinker" w:eastAsia="Blinker" w:hAnsi="Blinker" w:cs="Blinker"/>
                      <w:color w:val="343434"/>
                      <w:spacing w:val="4"/>
                    </w:rPr>
                    <w:t>Javascript</w:t>
                  </w:r>
                  <w:proofErr w:type="spellEnd"/>
                </w:p>
              </w:tc>
              <w:tc>
                <w:tcPr>
                  <w:tcW w:w="1560" w:type="dxa"/>
                  <w:tcMar>
                    <w:top w:w="0" w:type="dxa"/>
                    <w:left w:w="0" w:type="dxa"/>
                    <w:bottom w:w="0" w:type="dxa"/>
                    <w:right w:w="0" w:type="dxa"/>
                  </w:tcMar>
                  <w:hideMark/>
                </w:tcPr>
                <w:p w14:paraId="3B01A2E9" w14:textId="77777777" w:rsidR="005811EC" w:rsidRDefault="003E6B70">
                  <w:pPr>
                    <w:pStyle w:val="documentratingRowratingWrapper"/>
                    <w:spacing w:before="20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4FF31680" wp14:editId="3BB3024B">
                        <wp:extent cx="636919" cy="132891"/>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8512"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78E6F30D"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22935CDB" w14:textId="77777777">
              <w:trPr>
                <w:tblCellSpacing w:w="0" w:type="dxa"/>
              </w:trPr>
              <w:tc>
                <w:tcPr>
                  <w:tcW w:w="1560" w:type="dxa"/>
                  <w:tcMar>
                    <w:top w:w="0" w:type="dxa"/>
                    <w:left w:w="0" w:type="dxa"/>
                    <w:bottom w:w="0" w:type="dxa"/>
                    <w:right w:w="0" w:type="dxa"/>
                  </w:tcMar>
                  <w:hideMark/>
                </w:tcPr>
                <w:p w14:paraId="4F074397"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Express</w:t>
                  </w:r>
                </w:p>
              </w:tc>
              <w:tc>
                <w:tcPr>
                  <w:tcW w:w="1560" w:type="dxa"/>
                  <w:tcMar>
                    <w:top w:w="0" w:type="dxa"/>
                    <w:left w:w="0" w:type="dxa"/>
                    <w:bottom w:w="0" w:type="dxa"/>
                    <w:right w:w="0" w:type="dxa"/>
                  </w:tcMar>
                  <w:hideMark/>
                </w:tcPr>
                <w:p w14:paraId="64B8DA16"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5D6BD042" wp14:editId="0C216C17">
                        <wp:extent cx="636919" cy="132891"/>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58485"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0A5DEF64"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3C2E1451" w14:textId="77777777">
              <w:trPr>
                <w:tblCellSpacing w:w="0" w:type="dxa"/>
              </w:trPr>
              <w:tc>
                <w:tcPr>
                  <w:tcW w:w="1560" w:type="dxa"/>
                  <w:tcMar>
                    <w:top w:w="0" w:type="dxa"/>
                    <w:left w:w="0" w:type="dxa"/>
                    <w:bottom w:w="0" w:type="dxa"/>
                    <w:right w:w="0" w:type="dxa"/>
                  </w:tcMar>
                  <w:hideMark/>
                </w:tcPr>
                <w:p w14:paraId="50B57AC9"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React</w:t>
                  </w:r>
                </w:p>
              </w:tc>
              <w:tc>
                <w:tcPr>
                  <w:tcW w:w="1560" w:type="dxa"/>
                  <w:tcMar>
                    <w:top w:w="0" w:type="dxa"/>
                    <w:left w:w="0" w:type="dxa"/>
                    <w:bottom w:w="0" w:type="dxa"/>
                    <w:right w:w="0" w:type="dxa"/>
                  </w:tcMar>
                  <w:hideMark/>
                </w:tcPr>
                <w:p w14:paraId="5D345858"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793C6859" wp14:editId="1D7C0ECD">
                        <wp:extent cx="636919" cy="132891"/>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47034"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4ECE33ED"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332DDDD6" w14:textId="77777777">
              <w:trPr>
                <w:tblCellSpacing w:w="0" w:type="dxa"/>
              </w:trPr>
              <w:tc>
                <w:tcPr>
                  <w:tcW w:w="1560" w:type="dxa"/>
                  <w:tcMar>
                    <w:top w:w="0" w:type="dxa"/>
                    <w:left w:w="0" w:type="dxa"/>
                    <w:bottom w:w="0" w:type="dxa"/>
                    <w:right w:w="0" w:type="dxa"/>
                  </w:tcMar>
                  <w:hideMark/>
                </w:tcPr>
                <w:p w14:paraId="57AAF665" w14:textId="252A959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mySQL</w:t>
                  </w:r>
                </w:p>
              </w:tc>
              <w:tc>
                <w:tcPr>
                  <w:tcW w:w="1560" w:type="dxa"/>
                  <w:tcMar>
                    <w:top w:w="0" w:type="dxa"/>
                    <w:left w:w="0" w:type="dxa"/>
                    <w:bottom w:w="0" w:type="dxa"/>
                    <w:right w:w="0" w:type="dxa"/>
                  </w:tcMar>
                  <w:hideMark/>
                </w:tcPr>
                <w:p w14:paraId="54BB5EBA"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3B509AAD" wp14:editId="1E4AAE46">
                        <wp:extent cx="636919" cy="132891"/>
                        <wp:effectExtent l="0" t="0" r="0" b="0"/>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4736"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01A43389"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4C19532C" w14:textId="77777777">
              <w:trPr>
                <w:tblCellSpacing w:w="0" w:type="dxa"/>
              </w:trPr>
              <w:tc>
                <w:tcPr>
                  <w:tcW w:w="1560" w:type="dxa"/>
                  <w:tcMar>
                    <w:top w:w="0" w:type="dxa"/>
                    <w:left w:w="0" w:type="dxa"/>
                    <w:bottom w:w="0" w:type="dxa"/>
                    <w:right w:w="0" w:type="dxa"/>
                  </w:tcMar>
                  <w:hideMark/>
                </w:tcPr>
                <w:p w14:paraId="1359CB9D"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HTML</w:t>
                  </w:r>
                </w:p>
              </w:tc>
              <w:tc>
                <w:tcPr>
                  <w:tcW w:w="1560" w:type="dxa"/>
                  <w:tcMar>
                    <w:top w:w="0" w:type="dxa"/>
                    <w:left w:w="0" w:type="dxa"/>
                    <w:bottom w:w="0" w:type="dxa"/>
                    <w:right w:w="0" w:type="dxa"/>
                  </w:tcMar>
                  <w:hideMark/>
                </w:tcPr>
                <w:p w14:paraId="76E50C64"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320C7B96" wp14:editId="23EE0043">
                        <wp:extent cx="636919" cy="132891"/>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17421" name=""/>
                                <pic:cNvPicPr>
                                  <a:picLocks noChangeAspect="1"/>
                                </pic:cNvPicPr>
                              </pic:nvPicPr>
                              <pic:blipFill>
                                <a:blip r:embed="rId8"/>
                                <a:stretch>
                                  <a:fillRect/>
                                </a:stretch>
                              </pic:blipFill>
                              <pic:spPr>
                                <a:xfrm>
                                  <a:off x="0" y="0"/>
                                  <a:ext cx="636919" cy="132891"/>
                                </a:xfrm>
                                <a:prstGeom prst="rect">
                                  <a:avLst/>
                                </a:prstGeom>
                              </pic:spPr>
                            </pic:pic>
                          </a:graphicData>
                        </a:graphic>
                      </wp:inline>
                    </w:drawing>
                  </w:r>
                </w:p>
              </w:tc>
            </w:tr>
          </w:tbl>
          <w:p w14:paraId="0298A45E"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705E65F3" w14:textId="77777777">
              <w:trPr>
                <w:tblCellSpacing w:w="0" w:type="dxa"/>
              </w:trPr>
              <w:tc>
                <w:tcPr>
                  <w:tcW w:w="1560" w:type="dxa"/>
                  <w:tcMar>
                    <w:top w:w="0" w:type="dxa"/>
                    <w:left w:w="0" w:type="dxa"/>
                    <w:bottom w:w="0" w:type="dxa"/>
                    <w:right w:w="0" w:type="dxa"/>
                  </w:tcMar>
                  <w:hideMark/>
                </w:tcPr>
                <w:p w14:paraId="34E65469"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CSS</w:t>
                  </w:r>
                </w:p>
              </w:tc>
              <w:tc>
                <w:tcPr>
                  <w:tcW w:w="1560" w:type="dxa"/>
                  <w:tcMar>
                    <w:top w:w="0" w:type="dxa"/>
                    <w:left w:w="0" w:type="dxa"/>
                    <w:bottom w:w="0" w:type="dxa"/>
                    <w:right w:w="0" w:type="dxa"/>
                  </w:tcMar>
                  <w:hideMark/>
                </w:tcPr>
                <w:p w14:paraId="034104B6"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7C8CCADA" wp14:editId="404EF618">
                        <wp:extent cx="636919" cy="132891"/>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0460" name=""/>
                                <pic:cNvPicPr>
                                  <a:picLocks noChangeAspect="1"/>
                                </pic:cNvPicPr>
                              </pic:nvPicPr>
                              <pic:blipFill>
                                <a:blip r:embed="rId8"/>
                                <a:stretch>
                                  <a:fillRect/>
                                </a:stretch>
                              </pic:blipFill>
                              <pic:spPr>
                                <a:xfrm>
                                  <a:off x="0" y="0"/>
                                  <a:ext cx="636919" cy="132891"/>
                                </a:xfrm>
                                <a:prstGeom prst="rect">
                                  <a:avLst/>
                                </a:prstGeom>
                              </pic:spPr>
                            </pic:pic>
                          </a:graphicData>
                        </a:graphic>
                      </wp:inline>
                    </w:drawing>
                  </w:r>
                </w:p>
              </w:tc>
            </w:tr>
          </w:tbl>
          <w:p w14:paraId="7079FF15"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2328665A" w14:textId="77777777">
              <w:trPr>
                <w:tblCellSpacing w:w="0" w:type="dxa"/>
              </w:trPr>
              <w:tc>
                <w:tcPr>
                  <w:tcW w:w="1560" w:type="dxa"/>
                  <w:tcMar>
                    <w:top w:w="0" w:type="dxa"/>
                    <w:left w:w="0" w:type="dxa"/>
                    <w:bottom w:w="0" w:type="dxa"/>
                    <w:right w:w="0" w:type="dxa"/>
                  </w:tcMar>
                  <w:hideMark/>
                </w:tcPr>
                <w:p w14:paraId="133BB773"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Node.JS</w:t>
                  </w:r>
                </w:p>
              </w:tc>
              <w:tc>
                <w:tcPr>
                  <w:tcW w:w="1560" w:type="dxa"/>
                  <w:tcMar>
                    <w:top w:w="0" w:type="dxa"/>
                    <w:left w:w="0" w:type="dxa"/>
                    <w:bottom w:w="0" w:type="dxa"/>
                    <w:right w:w="0" w:type="dxa"/>
                  </w:tcMar>
                  <w:hideMark/>
                </w:tcPr>
                <w:p w14:paraId="74F98320"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3043DBF3" wp14:editId="3659BBF7">
                        <wp:extent cx="636919" cy="132891"/>
                        <wp:effectExtent l="0" t="0" r="0" b="0"/>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9984"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5FEB4AC2"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76B07485" w14:textId="77777777">
              <w:trPr>
                <w:tblCellSpacing w:w="0" w:type="dxa"/>
              </w:trPr>
              <w:tc>
                <w:tcPr>
                  <w:tcW w:w="1560" w:type="dxa"/>
                  <w:tcMar>
                    <w:top w:w="0" w:type="dxa"/>
                    <w:left w:w="0" w:type="dxa"/>
                    <w:bottom w:w="0" w:type="dxa"/>
                    <w:right w:w="0" w:type="dxa"/>
                  </w:tcMar>
                  <w:hideMark/>
                </w:tcPr>
                <w:p w14:paraId="609FD9EE"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Git</w:t>
                  </w:r>
                </w:p>
              </w:tc>
              <w:tc>
                <w:tcPr>
                  <w:tcW w:w="1560" w:type="dxa"/>
                  <w:tcMar>
                    <w:top w:w="0" w:type="dxa"/>
                    <w:left w:w="0" w:type="dxa"/>
                    <w:bottom w:w="0" w:type="dxa"/>
                    <w:right w:w="0" w:type="dxa"/>
                  </w:tcMar>
                  <w:hideMark/>
                </w:tcPr>
                <w:p w14:paraId="6F78570D"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2B8CBF89" wp14:editId="519CA536">
                        <wp:extent cx="636919" cy="132891"/>
                        <wp:effectExtent l="0" t="0" r="0" b="0"/>
                        <wp:docPr id="100010" name="Picture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1330"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6A731A9C"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22FBBFFD" w14:textId="77777777">
              <w:trPr>
                <w:tblCellSpacing w:w="0" w:type="dxa"/>
              </w:trPr>
              <w:tc>
                <w:tcPr>
                  <w:tcW w:w="1560" w:type="dxa"/>
                  <w:tcMar>
                    <w:top w:w="0" w:type="dxa"/>
                    <w:left w:w="0" w:type="dxa"/>
                    <w:bottom w:w="0" w:type="dxa"/>
                    <w:right w:w="0" w:type="dxa"/>
                  </w:tcMar>
                  <w:hideMark/>
                </w:tcPr>
                <w:p w14:paraId="5CD0BC18"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Mocha</w:t>
                  </w:r>
                </w:p>
              </w:tc>
              <w:tc>
                <w:tcPr>
                  <w:tcW w:w="1560" w:type="dxa"/>
                  <w:tcMar>
                    <w:top w:w="0" w:type="dxa"/>
                    <w:left w:w="0" w:type="dxa"/>
                    <w:bottom w:w="0" w:type="dxa"/>
                    <w:right w:w="0" w:type="dxa"/>
                  </w:tcMar>
                  <w:hideMark/>
                </w:tcPr>
                <w:p w14:paraId="4ECCD45C"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017AFC89" wp14:editId="6636C72B">
                        <wp:extent cx="636919" cy="132891"/>
                        <wp:effectExtent l="0" t="0" r="0" b="0"/>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55329"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2F011C56"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4D49712A" w14:textId="77777777">
              <w:trPr>
                <w:tblCellSpacing w:w="0" w:type="dxa"/>
              </w:trPr>
              <w:tc>
                <w:tcPr>
                  <w:tcW w:w="1560" w:type="dxa"/>
                  <w:tcMar>
                    <w:top w:w="0" w:type="dxa"/>
                    <w:left w:w="0" w:type="dxa"/>
                    <w:bottom w:w="0" w:type="dxa"/>
                    <w:right w:w="0" w:type="dxa"/>
                  </w:tcMar>
                  <w:hideMark/>
                </w:tcPr>
                <w:p w14:paraId="58A8D766"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Chai</w:t>
                  </w:r>
                </w:p>
              </w:tc>
              <w:tc>
                <w:tcPr>
                  <w:tcW w:w="1560" w:type="dxa"/>
                  <w:tcMar>
                    <w:top w:w="0" w:type="dxa"/>
                    <w:left w:w="0" w:type="dxa"/>
                    <w:bottom w:w="0" w:type="dxa"/>
                    <w:right w:w="0" w:type="dxa"/>
                  </w:tcMar>
                  <w:hideMark/>
                </w:tcPr>
                <w:p w14:paraId="605C3AD2"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5E83ADB0" wp14:editId="7CAB21E9">
                        <wp:extent cx="636919" cy="132891"/>
                        <wp:effectExtent l="0" t="0" r="0" b="0"/>
                        <wp:docPr id="100012" name="Picture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19461" name=""/>
                                <pic:cNvPicPr>
                                  <a:picLocks noChangeAspect="1"/>
                                </pic:cNvPicPr>
                              </pic:nvPicPr>
                              <pic:blipFill>
                                <a:blip r:embed="rId7"/>
                                <a:stretch>
                                  <a:fillRect/>
                                </a:stretch>
                              </pic:blipFill>
                              <pic:spPr>
                                <a:xfrm>
                                  <a:off x="0" y="0"/>
                                  <a:ext cx="636919" cy="132891"/>
                                </a:xfrm>
                                <a:prstGeom prst="rect">
                                  <a:avLst/>
                                </a:prstGeom>
                              </pic:spPr>
                            </pic:pic>
                          </a:graphicData>
                        </a:graphic>
                      </wp:inline>
                    </w:drawing>
                  </w:r>
                </w:p>
              </w:tc>
            </w:tr>
          </w:tbl>
          <w:p w14:paraId="15874129" w14:textId="77777777" w:rsidR="005811EC" w:rsidRDefault="005811EC">
            <w:pPr>
              <w:rPr>
                <w:vanish/>
              </w:rPr>
            </w:pPr>
          </w:p>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2360"/>
            </w:tblGrid>
            <w:tr w:rsidR="005811EC" w14:paraId="6E7AB6D8" w14:textId="77777777">
              <w:trPr>
                <w:tblCellSpacing w:w="0" w:type="dxa"/>
              </w:trPr>
              <w:tc>
                <w:tcPr>
                  <w:tcW w:w="760" w:type="dxa"/>
                  <w:tcMar>
                    <w:top w:w="400" w:type="dxa"/>
                    <w:left w:w="0" w:type="dxa"/>
                    <w:bottom w:w="0" w:type="dxa"/>
                    <w:right w:w="0" w:type="dxa"/>
                  </w:tcMar>
                  <w:hideMark/>
                </w:tcPr>
                <w:p w14:paraId="00DB80C3"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lastRenderedPageBreak/>
                    <w:drawing>
                      <wp:inline distT="0" distB="0" distL="0" distR="0" wp14:anchorId="4C40D3D7" wp14:editId="6E0BC408">
                        <wp:extent cx="446794" cy="446133"/>
                        <wp:effectExtent l="0" t="0" r="0" b="0"/>
                        <wp:docPr id="100013" name="Picture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260" name=""/>
                                <pic:cNvPicPr>
                                  <a:picLocks noChangeAspect="1"/>
                                </pic:cNvPicPr>
                              </pic:nvPicPr>
                              <pic:blipFill>
                                <a:blip r:embed="rId9"/>
                                <a:stretch>
                                  <a:fillRect/>
                                </a:stretch>
                              </pic:blipFill>
                              <pic:spPr>
                                <a:xfrm>
                                  <a:off x="0" y="0"/>
                                  <a:ext cx="446794" cy="446133"/>
                                </a:xfrm>
                                <a:prstGeom prst="rect">
                                  <a:avLst/>
                                </a:prstGeom>
                              </pic:spPr>
                            </pic:pic>
                          </a:graphicData>
                        </a:graphic>
                      </wp:inline>
                    </w:drawing>
                  </w:r>
                </w:p>
              </w:tc>
              <w:tc>
                <w:tcPr>
                  <w:tcW w:w="2360" w:type="dxa"/>
                  <w:tcMar>
                    <w:top w:w="400" w:type="dxa"/>
                    <w:left w:w="0" w:type="dxa"/>
                    <w:bottom w:w="0" w:type="dxa"/>
                    <w:right w:w="0" w:type="dxa"/>
                  </w:tcMar>
                  <w:hideMark/>
                </w:tcPr>
                <w:p w14:paraId="7FE77B86"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Skills</w:t>
                  </w:r>
                </w:p>
              </w:tc>
            </w:tr>
          </w:tbl>
          <w:p w14:paraId="74C568E3"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40C99F31" w14:textId="77777777">
              <w:trPr>
                <w:tblCellSpacing w:w="0" w:type="dxa"/>
              </w:trPr>
              <w:tc>
                <w:tcPr>
                  <w:tcW w:w="1560" w:type="dxa"/>
                  <w:tcMar>
                    <w:top w:w="0" w:type="dxa"/>
                    <w:left w:w="0" w:type="dxa"/>
                    <w:bottom w:w="0" w:type="dxa"/>
                    <w:right w:w="0" w:type="dxa"/>
                  </w:tcMar>
                  <w:hideMark/>
                </w:tcPr>
                <w:p w14:paraId="5455C65F" w14:textId="77777777" w:rsidR="005811EC" w:rsidRDefault="003E6B70">
                  <w:pPr>
                    <w:pStyle w:val="documentratingRowratingText"/>
                    <w:spacing w:before="20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Technical Documentation</w:t>
                  </w:r>
                </w:p>
              </w:tc>
              <w:tc>
                <w:tcPr>
                  <w:tcW w:w="1560" w:type="dxa"/>
                  <w:tcMar>
                    <w:top w:w="0" w:type="dxa"/>
                    <w:left w:w="0" w:type="dxa"/>
                    <w:bottom w:w="0" w:type="dxa"/>
                    <w:right w:w="0" w:type="dxa"/>
                  </w:tcMar>
                  <w:hideMark/>
                </w:tcPr>
                <w:p w14:paraId="79A818BA" w14:textId="77777777" w:rsidR="005811EC" w:rsidRDefault="003E6B70">
                  <w:pPr>
                    <w:pStyle w:val="documentratingRowratingWrapper"/>
                    <w:spacing w:before="20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546C5A72" wp14:editId="5BD6A4D9">
                        <wp:extent cx="636919" cy="132891"/>
                        <wp:effectExtent l="0" t="0" r="0" b="0"/>
                        <wp:docPr id="100014" name="Picture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26053"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11ECEBF4"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2385CB49" w14:textId="77777777">
              <w:trPr>
                <w:tblCellSpacing w:w="0" w:type="dxa"/>
              </w:trPr>
              <w:tc>
                <w:tcPr>
                  <w:tcW w:w="1560" w:type="dxa"/>
                  <w:tcMar>
                    <w:top w:w="0" w:type="dxa"/>
                    <w:left w:w="0" w:type="dxa"/>
                    <w:bottom w:w="0" w:type="dxa"/>
                    <w:right w:w="0" w:type="dxa"/>
                  </w:tcMar>
                  <w:hideMark/>
                </w:tcPr>
                <w:p w14:paraId="49249840"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Project Management</w:t>
                  </w:r>
                </w:p>
              </w:tc>
              <w:tc>
                <w:tcPr>
                  <w:tcW w:w="1560" w:type="dxa"/>
                  <w:tcMar>
                    <w:top w:w="0" w:type="dxa"/>
                    <w:left w:w="0" w:type="dxa"/>
                    <w:bottom w:w="0" w:type="dxa"/>
                    <w:right w:w="0" w:type="dxa"/>
                  </w:tcMar>
                  <w:hideMark/>
                </w:tcPr>
                <w:p w14:paraId="1BF1BA53"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547F0614" wp14:editId="281900AA">
                        <wp:extent cx="636919" cy="132891"/>
                        <wp:effectExtent l="0" t="0" r="0" b="0"/>
                        <wp:docPr id="100015" name="Picture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77166"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5ED46DC9"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04C47FC8" w14:textId="77777777">
              <w:trPr>
                <w:tblCellSpacing w:w="0" w:type="dxa"/>
              </w:trPr>
              <w:tc>
                <w:tcPr>
                  <w:tcW w:w="1560" w:type="dxa"/>
                  <w:tcMar>
                    <w:top w:w="0" w:type="dxa"/>
                    <w:left w:w="0" w:type="dxa"/>
                    <w:bottom w:w="0" w:type="dxa"/>
                    <w:right w:w="0" w:type="dxa"/>
                  </w:tcMar>
                  <w:hideMark/>
                </w:tcPr>
                <w:p w14:paraId="16848FB0"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Project Organization</w:t>
                  </w:r>
                </w:p>
              </w:tc>
              <w:tc>
                <w:tcPr>
                  <w:tcW w:w="1560" w:type="dxa"/>
                  <w:tcMar>
                    <w:top w:w="0" w:type="dxa"/>
                    <w:left w:w="0" w:type="dxa"/>
                    <w:bottom w:w="0" w:type="dxa"/>
                    <w:right w:w="0" w:type="dxa"/>
                  </w:tcMar>
                  <w:hideMark/>
                </w:tcPr>
                <w:p w14:paraId="76891A57"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623B339A" wp14:editId="14377D7B">
                        <wp:extent cx="636919" cy="132891"/>
                        <wp:effectExtent l="0" t="0" r="0" b="0"/>
                        <wp:docPr id="100016" name="Picture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0042"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0166DF05"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3B3A4DB7" w14:textId="77777777">
              <w:trPr>
                <w:tblCellSpacing w:w="0" w:type="dxa"/>
              </w:trPr>
              <w:tc>
                <w:tcPr>
                  <w:tcW w:w="1560" w:type="dxa"/>
                  <w:tcMar>
                    <w:top w:w="0" w:type="dxa"/>
                    <w:left w:w="0" w:type="dxa"/>
                    <w:bottom w:w="0" w:type="dxa"/>
                    <w:right w:w="0" w:type="dxa"/>
                  </w:tcMar>
                  <w:hideMark/>
                </w:tcPr>
                <w:p w14:paraId="6286819B"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Team Management</w:t>
                  </w:r>
                </w:p>
              </w:tc>
              <w:tc>
                <w:tcPr>
                  <w:tcW w:w="1560" w:type="dxa"/>
                  <w:tcMar>
                    <w:top w:w="0" w:type="dxa"/>
                    <w:left w:w="0" w:type="dxa"/>
                    <w:bottom w:w="0" w:type="dxa"/>
                    <w:right w:w="0" w:type="dxa"/>
                  </w:tcMar>
                  <w:hideMark/>
                </w:tcPr>
                <w:p w14:paraId="5D26F964"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2FD585B1" wp14:editId="2D769F02">
                        <wp:extent cx="636919" cy="132891"/>
                        <wp:effectExtent l="0" t="0" r="0" b="0"/>
                        <wp:docPr id="100017" name="Picture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19903"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46C43DE5"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53669480" w14:textId="77777777">
              <w:trPr>
                <w:tblCellSpacing w:w="0" w:type="dxa"/>
              </w:trPr>
              <w:tc>
                <w:tcPr>
                  <w:tcW w:w="1560" w:type="dxa"/>
                  <w:tcMar>
                    <w:top w:w="0" w:type="dxa"/>
                    <w:left w:w="0" w:type="dxa"/>
                    <w:bottom w:w="0" w:type="dxa"/>
                    <w:right w:w="0" w:type="dxa"/>
                  </w:tcMar>
                  <w:hideMark/>
                </w:tcPr>
                <w:p w14:paraId="718760EA"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Process Improvement</w:t>
                  </w:r>
                </w:p>
              </w:tc>
              <w:tc>
                <w:tcPr>
                  <w:tcW w:w="1560" w:type="dxa"/>
                  <w:tcMar>
                    <w:top w:w="0" w:type="dxa"/>
                    <w:left w:w="0" w:type="dxa"/>
                    <w:bottom w:w="0" w:type="dxa"/>
                    <w:right w:w="0" w:type="dxa"/>
                  </w:tcMar>
                  <w:hideMark/>
                </w:tcPr>
                <w:p w14:paraId="719DF255"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3ABEE30C" wp14:editId="48191C99">
                        <wp:extent cx="636919" cy="132891"/>
                        <wp:effectExtent l="0" t="0" r="0" b="0"/>
                        <wp:docPr id="100018" name="Picture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21973" name=""/>
                                <pic:cNvPicPr>
                                  <a:picLocks noChangeAspect="1"/>
                                </pic:cNvPicPr>
                              </pic:nvPicPr>
                              <pic:blipFill>
                                <a:blip r:embed="rId8"/>
                                <a:stretch>
                                  <a:fillRect/>
                                </a:stretch>
                              </pic:blipFill>
                              <pic:spPr>
                                <a:xfrm>
                                  <a:off x="0" y="0"/>
                                  <a:ext cx="636919" cy="132891"/>
                                </a:xfrm>
                                <a:prstGeom prst="rect">
                                  <a:avLst/>
                                </a:prstGeom>
                              </pic:spPr>
                            </pic:pic>
                          </a:graphicData>
                        </a:graphic>
                      </wp:inline>
                    </w:drawing>
                  </w:r>
                </w:p>
              </w:tc>
            </w:tr>
          </w:tbl>
          <w:p w14:paraId="215BC273"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00F7D68A" w14:textId="77777777">
              <w:trPr>
                <w:tblCellSpacing w:w="0" w:type="dxa"/>
              </w:trPr>
              <w:tc>
                <w:tcPr>
                  <w:tcW w:w="1560" w:type="dxa"/>
                  <w:tcMar>
                    <w:top w:w="0" w:type="dxa"/>
                    <w:left w:w="0" w:type="dxa"/>
                    <w:bottom w:w="0" w:type="dxa"/>
                    <w:right w:w="0" w:type="dxa"/>
                  </w:tcMar>
                  <w:hideMark/>
                </w:tcPr>
                <w:p w14:paraId="583F8859"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Web Development Projects</w:t>
                  </w:r>
                </w:p>
              </w:tc>
              <w:tc>
                <w:tcPr>
                  <w:tcW w:w="1560" w:type="dxa"/>
                  <w:tcMar>
                    <w:top w:w="0" w:type="dxa"/>
                    <w:left w:w="0" w:type="dxa"/>
                    <w:bottom w:w="0" w:type="dxa"/>
                    <w:right w:w="0" w:type="dxa"/>
                  </w:tcMar>
                  <w:hideMark/>
                </w:tcPr>
                <w:p w14:paraId="185E9E9E"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066B003D" wp14:editId="51F4D1CA">
                        <wp:extent cx="636919" cy="132891"/>
                        <wp:effectExtent l="0" t="0" r="0" b="0"/>
                        <wp:docPr id="100019" name="Picture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6187" name=""/>
                                <pic:cNvPicPr>
                                  <a:picLocks noChangeAspect="1"/>
                                </pic:cNvPicPr>
                              </pic:nvPicPr>
                              <pic:blipFill>
                                <a:blip r:embed="rId8"/>
                                <a:stretch>
                                  <a:fillRect/>
                                </a:stretch>
                              </pic:blipFill>
                              <pic:spPr>
                                <a:xfrm>
                                  <a:off x="0" y="0"/>
                                  <a:ext cx="636919" cy="132891"/>
                                </a:xfrm>
                                <a:prstGeom prst="rect">
                                  <a:avLst/>
                                </a:prstGeom>
                              </pic:spPr>
                            </pic:pic>
                          </a:graphicData>
                        </a:graphic>
                      </wp:inline>
                    </w:drawing>
                  </w:r>
                </w:p>
              </w:tc>
            </w:tr>
          </w:tbl>
          <w:p w14:paraId="3EEE1605"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52A96BE8" w14:textId="77777777">
              <w:trPr>
                <w:tblCellSpacing w:w="0" w:type="dxa"/>
              </w:trPr>
              <w:tc>
                <w:tcPr>
                  <w:tcW w:w="1560" w:type="dxa"/>
                  <w:tcMar>
                    <w:top w:w="0" w:type="dxa"/>
                    <w:left w:w="0" w:type="dxa"/>
                    <w:bottom w:w="0" w:type="dxa"/>
                    <w:right w:w="0" w:type="dxa"/>
                  </w:tcMar>
                  <w:hideMark/>
                </w:tcPr>
                <w:p w14:paraId="4ECF85E6"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Technical Analysis</w:t>
                  </w:r>
                </w:p>
              </w:tc>
              <w:tc>
                <w:tcPr>
                  <w:tcW w:w="1560" w:type="dxa"/>
                  <w:tcMar>
                    <w:top w:w="0" w:type="dxa"/>
                    <w:left w:w="0" w:type="dxa"/>
                    <w:bottom w:w="0" w:type="dxa"/>
                    <w:right w:w="0" w:type="dxa"/>
                  </w:tcMar>
                  <w:hideMark/>
                </w:tcPr>
                <w:p w14:paraId="0A50A3D2"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382123FA" wp14:editId="6A6DEF61">
                        <wp:extent cx="636919" cy="132891"/>
                        <wp:effectExtent l="0" t="0" r="0" b="0"/>
                        <wp:docPr id="100020" name="Picture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45467"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489D7B19"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06816FBC" w14:textId="77777777">
              <w:trPr>
                <w:tblCellSpacing w:w="0" w:type="dxa"/>
              </w:trPr>
              <w:tc>
                <w:tcPr>
                  <w:tcW w:w="1560" w:type="dxa"/>
                  <w:tcMar>
                    <w:top w:w="0" w:type="dxa"/>
                    <w:left w:w="0" w:type="dxa"/>
                    <w:bottom w:w="0" w:type="dxa"/>
                    <w:right w:w="0" w:type="dxa"/>
                  </w:tcMar>
                  <w:hideMark/>
                </w:tcPr>
                <w:p w14:paraId="5C88436D"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Problem Solving</w:t>
                  </w:r>
                </w:p>
              </w:tc>
              <w:tc>
                <w:tcPr>
                  <w:tcW w:w="1560" w:type="dxa"/>
                  <w:tcMar>
                    <w:top w:w="0" w:type="dxa"/>
                    <w:left w:w="0" w:type="dxa"/>
                    <w:bottom w:w="0" w:type="dxa"/>
                    <w:right w:w="0" w:type="dxa"/>
                  </w:tcMar>
                  <w:hideMark/>
                </w:tcPr>
                <w:p w14:paraId="728F822A"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168559F9" wp14:editId="14D950FE">
                        <wp:extent cx="636919" cy="132891"/>
                        <wp:effectExtent l="0" t="0" r="0" b="0"/>
                        <wp:docPr id="100021" name="Picture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72245"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2EA8371F"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079D153B" w14:textId="77777777">
              <w:trPr>
                <w:tblCellSpacing w:w="0" w:type="dxa"/>
              </w:trPr>
              <w:tc>
                <w:tcPr>
                  <w:tcW w:w="1560" w:type="dxa"/>
                  <w:tcMar>
                    <w:top w:w="0" w:type="dxa"/>
                    <w:left w:w="0" w:type="dxa"/>
                    <w:bottom w:w="0" w:type="dxa"/>
                    <w:right w:w="0" w:type="dxa"/>
                  </w:tcMar>
                  <w:hideMark/>
                </w:tcPr>
                <w:p w14:paraId="0657601B"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Technical Support</w:t>
                  </w:r>
                </w:p>
              </w:tc>
              <w:tc>
                <w:tcPr>
                  <w:tcW w:w="1560" w:type="dxa"/>
                  <w:tcMar>
                    <w:top w:w="0" w:type="dxa"/>
                    <w:left w:w="0" w:type="dxa"/>
                    <w:bottom w:w="0" w:type="dxa"/>
                    <w:right w:w="0" w:type="dxa"/>
                  </w:tcMar>
                  <w:hideMark/>
                </w:tcPr>
                <w:p w14:paraId="610E95FE"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7004E834" wp14:editId="074CFB1F">
                        <wp:extent cx="636919" cy="132891"/>
                        <wp:effectExtent l="0" t="0" r="0" b="0"/>
                        <wp:docPr id="100022" name="Picture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30032"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304437C0"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2FF49F30" w14:textId="77777777">
              <w:trPr>
                <w:tblCellSpacing w:w="0" w:type="dxa"/>
              </w:trPr>
              <w:tc>
                <w:tcPr>
                  <w:tcW w:w="1560" w:type="dxa"/>
                  <w:tcMar>
                    <w:top w:w="0" w:type="dxa"/>
                    <w:left w:w="0" w:type="dxa"/>
                    <w:bottom w:w="0" w:type="dxa"/>
                    <w:right w:w="0" w:type="dxa"/>
                  </w:tcMar>
                  <w:hideMark/>
                </w:tcPr>
                <w:p w14:paraId="441B86E2"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Software Best Practices</w:t>
                  </w:r>
                </w:p>
              </w:tc>
              <w:tc>
                <w:tcPr>
                  <w:tcW w:w="1560" w:type="dxa"/>
                  <w:tcMar>
                    <w:top w:w="0" w:type="dxa"/>
                    <w:left w:w="0" w:type="dxa"/>
                    <w:bottom w:w="0" w:type="dxa"/>
                    <w:right w:w="0" w:type="dxa"/>
                  </w:tcMar>
                  <w:hideMark/>
                </w:tcPr>
                <w:p w14:paraId="6F12668A"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2F4A7ADA" wp14:editId="5757C593">
                        <wp:extent cx="636919" cy="132891"/>
                        <wp:effectExtent l="0" t="0" r="0" b="0"/>
                        <wp:docPr id="100023" name="Picture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94974"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568BD35F"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78DA08C6" w14:textId="77777777">
              <w:trPr>
                <w:tblCellSpacing w:w="0" w:type="dxa"/>
              </w:trPr>
              <w:tc>
                <w:tcPr>
                  <w:tcW w:w="1560" w:type="dxa"/>
                  <w:tcMar>
                    <w:top w:w="0" w:type="dxa"/>
                    <w:left w:w="0" w:type="dxa"/>
                    <w:bottom w:w="0" w:type="dxa"/>
                    <w:right w:w="0" w:type="dxa"/>
                  </w:tcMar>
                  <w:hideMark/>
                </w:tcPr>
                <w:p w14:paraId="4D38C2AC"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Making tacos</w:t>
                  </w:r>
                </w:p>
              </w:tc>
              <w:tc>
                <w:tcPr>
                  <w:tcW w:w="1560" w:type="dxa"/>
                  <w:tcMar>
                    <w:top w:w="0" w:type="dxa"/>
                    <w:left w:w="0" w:type="dxa"/>
                    <w:bottom w:w="0" w:type="dxa"/>
                    <w:right w:w="0" w:type="dxa"/>
                  </w:tcMar>
                  <w:hideMark/>
                </w:tcPr>
                <w:p w14:paraId="15910E30"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5D438413" wp14:editId="022EA76B">
                        <wp:extent cx="636919" cy="132891"/>
                        <wp:effectExtent l="0" t="0" r="0" b="0"/>
                        <wp:docPr id="100024" name="Picture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0613" name=""/>
                                <pic:cNvPicPr>
                                  <a:picLocks noChangeAspect="1"/>
                                </pic:cNvPicPr>
                              </pic:nvPicPr>
                              <pic:blipFill>
                                <a:blip r:embed="rId11"/>
                                <a:stretch>
                                  <a:fillRect/>
                                </a:stretch>
                              </pic:blipFill>
                              <pic:spPr>
                                <a:xfrm>
                                  <a:off x="0" y="0"/>
                                  <a:ext cx="636919" cy="132891"/>
                                </a:xfrm>
                                <a:prstGeom prst="rect">
                                  <a:avLst/>
                                </a:prstGeom>
                              </pic:spPr>
                            </pic:pic>
                          </a:graphicData>
                        </a:graphic>
                      </wp:inline>
                    </w:drawing>
                  </w:r>
                </w:p>
              </w:tc>
            </w:tr>
          </w:tbl>
          <w:p w14:paraId="5F8F7CC1" w14:textId="77777777" w:rsidR="005811EC" w:rsidRDefault="005811EC">
            <w:pPr>
              <w:rPr>
                <w:vanish/>
              </w:rPr>
            </w:pPr>
          </w:p>
          <w:tbl>
            <w:tblPr>
              <w:tblStyle w:val="documentratingRow"/>
              <w:tblW w:w="0" w:type="auto"/>
              <w:tblCellSpacing w:w="0" w:type="dxa"/>
              <w:tblLayout w:type="fixed"/>
              <w:tblCellMar>
                <w:left w:w="0" w:type="dxa"/>
                <w:right w:w="0" w:type="dxa"/>
              </w:tblCellMar>
              <w:tblLook w:val="05E0" w:firstRow="1" w:lastRow="1" w:firstColumn="1" w:lastColumn="1" w:noHBand="0" w:noVBand="1"/>
            </w:tblPr>
            <w:tblGrid>
              <w:gridCol w:w="1560"/>
              <w:gridCol w:w="1560"/>
            </w:tblGrid>
            <w:tr w:rsidR="005811EC" w14:paraId="79005AE3" w14:textId="77777777">
              <w:trPr>
                <w:tblCellSpacing w:w="0" w:type="dxa"/>
              </w:trPr>
              <w:tc>
                <w:tcPr>
                  <w:tcW w:w="1560" w:type="dxa"/>
                  <w:tcMar>
                    <w:top w:w="0" w:type="dxa"/>
                    <w:left w:w="0" w:type="dxa"/>
                    <w:bottom w:w="0" w:type="dxa"/>
                    <w:right w:w="0" w:type="dxa"/>
                  </w:tcMar>
                  <w:hideMark/>
                </w:tcPr>
                <w:p w14:paraId="1EB1D673" w14:textId="77777777" w:rsidR="005811EC" w:rsidRDefault="003E6B70">
                  <w:pPr>
                    <w:pStyle w:val="documentratingRowratingText"/>
                    <w:spacing w:before="160" w:line="300" w:lineRule="atLeast"/>
                    <w:rPr>
                      <w:rStyle w:val="documentleftratvcell"/>
                      <w:rFonts w:ascii="Blinker" w:eastAsia="Blinker" w:hAnsi="Blinker" w:cs="Blinker"/>
                      <w:color w:val="343434"/>
                      <w:spacing w:val="4"/>
                    </w:rPr>
                  </w:pPr>
                  <w:r>
                    <w:rPr>
                      <w:rStyle w:val="asposepreserveoriginalpnth-last-child1"/>
                      <w:rFonts w:ascii="Blinker" w:eastAsia="Blinker" w:hAnsi="Blinker" w:cs="Blinker"/>
                      <w:color w:val="343434"/>
                      <w:spacing w:val="4"/>
                    </w:rPr>
                    <w:t>Eating tacos</w:t>
                  </w:r>
                </w:p>
              </w:tc>
              <w:tc>
                <w:tcPr>
                  <w:tcW w:w="1560" w:type="dxa"/>
                  <w:tcMar>
                    <w:top w:w="0" w:type="dxa"/>
                    <w:left w:w="0" w:type="dxa"/>
                    <w:bottom w:w="0" w:type="dxa"/>
                    <w:right w:w="0" w:type="dxa"/>
                  </w:tcMar>
                  <w:hideMark/>
                </w:tcPr>
                <w:p w14:paraId="277CC78E" w14:textId="77777777" w:rsidR="005811EC" w:rsidRDefault="003E6B70">
                  <w:pPr>
                    <w:pStyle w:val="documentratingRowratingWrapper"/>
                    <w:spacing w:before="160" w:line="300" w:lineRule="atLeast"/>
                    <w:jc w:val="right"/>
                    <w:rPr>
                      <w:rStyle w:val="documentrightratvcell"/>
                      <w:rFonts w:ascii="Blinker" w:eastAsia="Blinker" w:hAnsi="Blinker" w:cs="Blinker"/>
                      <w:color w:val="343434"/>
                      <w:spacing w:val="4"/>
                    </w:rPr>
                  </w:pPr>
                  <w:r>
                    <w:rPr>
                      <w:rStyle w:val="documentrightratvcell"/>
                      <w:rFonts w:ascii="Blinker" w:eastAsia="Blinker" w:hAnsi="Blinker" w:cs="Blinker"/>
                      <w:noProof/>
                      <w:color w:val="343434"/>
                      <w:spacing w:val="4"/>
                    </w:rPr>
                    <w:drawing>
                      <wp:inline distT="0" distB="0" distL="0" distR="0" wp14:anchorId="52D97788" wp14:editId="7BCB7712">
                        <wp:extent cx="636919" cy="132891"/>
                        <wp:effectExtent l="0" t="0" r="0" b="0"/>
                        <wp:docPr id="100025" name="Picture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86761" name=""/>
                                <pic:cNvPicPr>
                                  <a:picLocks noChangeAspect="1"/>
                                </pic:cNvPicPr>
                              </pic:nvPicPr>
                              <pic:blipFill>
                                <a:blip r:embed="rId10"/>
                                <a:stretch>
                                  <a:fillRect/>
                                </a:stretch>
                              </pic:blipFill>
                              <pic:spPr>
                                <a:xfrm>
                                  <a:off x="0" y="0"/>
                                  <a:ext cx="636919" cy="132891"/>
                                </a:xfrm>
                                <a:prstGeom prst="rect">
                                  <a:avLst/>
                                </a:prstGeom>
                              </pic:spPr>
                            </pic:pic>
                          </a:graphicData>
                        </a:graphic>
                      </wp:inline>
                    </w:drawing>
                  </w:r>
                </w:p>
              </w:tc>
            </w:tr>
          </w:tbl>
          <w:p w14:paraId="1DABC189" w14:textId="77777777" w:rsidR="005811EC" w:rsidRDefault="005811EC">
            <w:pPr>
              <w:rPr>
                <w:rStyle w:val="divdocumentparentContainerleft-box"/>
                <w:rFonts w:ascii="Blinker" w:eastAsia="Blinker" w:hAnsi="Blinker" w:cs="Blinker"/>
                <w:color w:val="343434"/>
                <w:spacing w:val="4"/>
              </w:rPr>
            </w:pPr>
          </w:p>
        </w:tc>
        <w:tc>
          <w:tcPr>
            <w:tcW w:w="600" w:type="dxa"/>
            <w:tcMar>
              <w:top w:w="0" w:type="dxa"/>
              <w:left w:w="0" w:type="dxa"/>
              <w:bottom w:w="0" w:type="dxa"/>
              <w:right w:w="0" w:type="dxa"/>
            </w:tcMar>
            <w:hideMark/>
          </w:tcPr>
          <w:p w14:paraId="612C5D0A" w14:textId="77777777" w:rsidR="005811EC" w:rsidRDefault="005811EC">
            <w:pPr>
              <w:pStyle w:val="emptymiddlecellParagraph"/>
              <w:spacing w:line="300" w:lineRule="atLeast"/>
              <w:rPr>
                <w:rStyle w:val="emptymiddlecell"/>
                <w:rFonts w:ascii="Blinker" w:eastAsia="Blinker" w:hAnsi="Blinker" w:cs="Blinker"/>
                <w:color w:val="343434"/>
                <w:spacing w:val="4"/>
              </w:rPr>
            </w:pPr>
          </w:p>
        </w:tc>
        <w:tc>
          <w:tcPr>
            <w:tcW w:w="8040" w:type="dxa"/>
            <w:tcMar>
              <w:top w:w="0" w:type="dxa"/>
              <w:left w:w="0" w:type="dxa"/>
              <w:bottom w:w="0" w:type="dxa"/>
              <w:right w:w="0" w:type="dxa"/>
            </w:tcMar>
            <w:hideMark/>
          </w:tcPr>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7280"/>
            </w:tblGrid>
            <w:tr w:rsidR="005811EC" w14:paraId="63FD39E1" w14:textId="77777777">
              <w:trPr>
                <w:tblCellSpacing w:w="0" w:type="dxa"/>
              </w:trPr>
              <w:tc>
                <w:tcPr>
                  <w:tcW w:w="760" w:type="dxa"/>
                  <w:tcMar>
                    <w:top w:w="400" w:type="dxa"/>
                    <w:left w:w="0" w:type="dxa"/>
                    <w:bottom w:w="0" w:type="dxa"/>
                    <w:right w:w="0" w:type="dxa"/>
                  </w:tcMar>
                  <w:hideMark/>
                </w:tcPr>
                <w:p w14:paraId="7DFA3247"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drawing>
                      <wp:inline distT="0" distB="0" distL="0" distR="0" wp14:anchorId="47A3D624" wp14:editId="735AEC6E">
                        <wp:extent cx="446794" cy="446133"/>
                        <wp:effectExtent l="0" t="0" r="0" b="0"/>
                        <wp:docPr id="100026" name="Picture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95864" name=""/>
                                <pic:cNvPicPr>
                                  <a:picLocks noChangeAspect="1"/>
                                </pic:cNvPicPr>
                              </pic:nvPicPr>
                              <pic:blipFill>
                                <a:blip r:embed="rId12"/>
                                <a:stretch>
                                  <a:fillRect/>
                                </a:stretch>
                              </pic:blipFill>
                              <pic:spPr>
                                <a:xfrm>
                                  <a:off x="0" y="0"/>
                                  <a:ext cx="446794" cy="446133"/>
                                </a:xfrm>
                                <a:prstGeom prst="rect">
                                  <a:avLst/>
                                </a:prstGeom>
                              </pic:spPr>
                            </pic:pic>
                          </a:graphicData>
                        </a:graphic>
                      </wp:inline>
                    </w:drawing>
                  </w:r>
                </w:p>
              </w:tc>
              <w:tc>
                <w:tcPr>
                  <w:tcW w:w="7280" w:type="dxa"/>
                  <w:tcMar>
                    <w:top w:w="400" w:type="dxa"/>
                    <w:left w:w="0" w:type="dxa"/>
                    <w:bottom w:w="0" w:type="dxa"/>
                    <w:right w:w="0" w:type="dxa"/>
                  </w:tcMar>
                  <w:hideMark/>
                </w:tcPr>
                <w:p w14:paraId="0267D258"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Work History</w:t>
                  </w:r>
                </w:p>
              </w:tc>
            </w:tr>
          </w:tbl>
          <w:p w14:paraId="04A26AA0" w14:textId="77777777" w:rsidR="005811EC" w:rsidRDefault="005811EC">
            <w:pPr>
              <w:rPr>
                <w:vanish/>
              </w:rPr>
            </w:pP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09D2F321" w14:textId="77777777">
              <w:trPr>
                <w:tblCellSpacing w:w="0" w:type="dxa"/>
              </w:trPr>
              <w:tc>
                <w:tcPr>
                  <w:tcW w:w="1300" w:type="dxa"/>
                  <w:tcMar>
                    <w:top w:w="200" w:type="dxa"/>
                    <w:left w:w="0" w:type="dxa"/>
                    <w:bottom w:w="0" w:type="dxa"/>
                    <w:right w:w="0" w:type="dxa"/>
                  </w:tcMar>
                  <w:hideMark/>
                </w:tcPr>
                <w:p w14:paraId="365C764E" w14:textId="78012FD8" w:rsidR="00A9585A" w:rsidRDefault="00A9585A">
                  <w:pPr>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2020</w:t>
                  </w:r>
                </w:p>
                <w:p w14:paraId="1286BFA7" w14:textId="77777777" w:rsidR="00A9585A" w:rsidRDefault="00A9585A">
                  <w:pPr>
                    <w:rPr>
                      <w:rStyle w:val="divdocumentjobdates"/>
                      <w:rFonts w:ascii="Blinker" w:eastAsia="Blinker" w:hAnsi="Blinker" w:cs="Blinker"/>
                      <w:b/>
                      <w:bCs/>
                      <w:color w:val="343434"/>
                      <w:spacing w:val="4"/>
                    </w:rPr>
                  </w:pPr>
                </w:p>
                <w:p w14:paraId="1B11F085" w14:textId="77777777" w:rsidR="00A9585A" w:rsidRDefault="00A9585A">
                  <w:pPr>
                    <w:rPr>
                      <w:rStyle w:val="divdocumentjobdates"/>
                      <w:rFonts w:ascii="Blinker" w:eastAsia="Blinker" w:hAnsi="Blinker" w:cs="Blinker"/>
                      <w:b/>
                      <w:bCs/>
                      <w:color w:val="343434"/>
                      <w:spacing w:val="4"/>
                    </w:rPr>
                  </w:pPr>
                </w:p>
                <w:p w14:paraId="5D79072F" w14:textId="77777777" w:rsidR="00A9585A" w:rsidRDefault="00A9585A">
                  <w:pPr>
                    <w:rPr>
                      <w:rStyle w:val="divdocumentjobdates"/>
                      <w:rFonts w:ascii="Blinker" w:eastAsia="Blinker" w:hAnsi="Blinker" w:cs="Blinker"/>
                      <w:b/>
                      <w:bCs/>
                      <w:color w:val="343434"/>
                      <w:spacing w:val="4"/>
                    </w:rPr>
                  </w:pPr>
                </w:p>
                <w:p w14:paraId="5E30C1A2" w14:textId="77777777" w:rsidR="00A9585A" w:rsidRDefault="00A9585A">
                  <w:pPr>
                    <w:rPr>
                      <w:rStyle w:val="divdocumentjobdates"/>
                      <w:rFonts w:ascii="Blinker" w:eastAsia="Blinker" w:hAnsi="Blinker" w:cs="Blinker"/>
                      <w:b/>
                      <w:bCs/>
                      <w:color w:val="343434"/>
                      <w:spacing w:val="4"/>
                    </w:rPr>
                  </w:pPr>
                </w:p>
                <w:p w14:paraId="6E19CA99" w14:textId="77777777" w:rsidR="00A9585A" w:rsidRDefault="00A9585A">
                  <w:pPr>
                    <w:rPr>
                      <w:rStyle w:val="divdocumentjobdates"/>
                      <w:rFonts w:ascii="Blinker" w:eastAsia="Blinker" w:hAnsi="Blinker" w:cs="Blinker"/>
                      <w:b/>
                      <w:bCs/>
                      <w:color w:val="343434"/>
                      <w:spacing w:val="4"/>
                    </w:rPr>
                  </w:pPr>
                </w:p>
                <w:p w14:paraId="7B5AEB48" w14:textId="77777777" w:rsidR="00A9585A" w:rsidRDefault="00A9585A">
                  <w:pPr>
                    <w:rPr>
                      <w:rStyle w:val="divdocumentjobdates"/>
                      <w:rFonts w:ascii="Blinker" w:eastAsia="Blinker" w:hAnsi="Blinker" w:cs="Blinker"/>
                      <w:b/>
                      <w:bCs/>
                      <w:color w:val="343434"/>
                      <w:spacing w:val="4"/>
                    </w:rPr>
                  </w:pPr>
                </w:p>
                <w:p w14:paraId="4A48F869" w14:textId="77777777" w:rsidR="00A9585A" w:rsidRDefault="00A9585A">
                  <w:pPr>
                    <w:rPr>
                      <w:rStyle w:val="divdocumentjobdates"/>
                      <w:rFonts w:ascii="Blinker" w:eastAsia="Blinker" w:hAnsi="Blinker" w:cs="Blinker"/>
                      <w:b/>
                      <w:bCs/>
                      <w:color w:val="343434"/>
                      <w:spacing w:val="4"/>
                    </w:rPr>
                  </w:pPr>
                </w:p>
                <w:p w14:paraId="6B802074" w14:textId="77777777" w:rsidR="00A9585A" w:rsidRDefault="00A9585A">
                  <w:pPr>
                    <w:rPr>
                      <w:rStyle w:val="divdocumentjobdates"/>
                      <w:rFonts w:ascii="Blinker" w:eastAsia="Blinker" w:hAnsi="Blinker" w:cs="Blinker"/>
                      <w:b/>
                      <w:bCs/>
                      <w:color w:val="343434"/>
                      <w:spacing w:val="4"/>
                    </w:rPr>
                  </w:pPr>
                </w:p>
                <w:p w14:paraId="51F234E0" w14:textId="77777777" w:rsidR="00A9585A" w:rsidRDefault="00A9585A">
                  <w:pPr>
                    <w:rPr>
                      <w:rStyle w:val="divdocumentjobdates"/>
                      <w:rFonts w:ascii="Blinker" w:eastAsia="Blinker" w:hAnsi="Blinker" w:cs="Blinker"/>
                      <w:b/>
                      <w:bCs/>
                      <w:color w:val="343434"/>
                      <w:spacing w:val="4"/>
                    </w:rPr>
                  </w:pPr>
                </w:p>
                <w:p w14:paraId="561FF796" w14:textId="77777777" w:rsidR="00A9585A" w:rsidRDefault="00A9585A">
                  <w:pPr>
                    <w:rPr>
                      <w:rStyle w:val="divdocumentjobdates"/>
                      <w:rFonts w:ascii="Blinker" w:eastAsia="Blinker" w:hAnsi="Blinker" w:cs="Blinker"/>
                      <w:b/>
                      <w:bCs/>
                      <w:color w:val="343434"/>
                      <w:spacing w:val="4"/>
                    </w:rPr>
                  </w:pPr>
                </w:p>
                <w:p w14:paraId="381A1332" w14:textId="77777777" w:rsidR="00A9585A" w:rsidRDefault="00A9585A">
                  <w:pPr>
                    <w:rPr>
                      <w:rStyle w:val="divdocumentjobdates"/>
                      <w:rFonts w:ascii="Blinker" w:eastAsia="Blinker" w:hAnsi="Blinker" w:cs="Blinker"/>
                      <w:b/>
                      <w:bCs/>
                      <w:color w:val="343434"/>
                      <w:spacing w:val="4"/>
                    </w:rPr>
                  </w:pPr>
                </w:p>
                <w:p w14:paraId="705FB6C4" w14:textId="77777777" w:rsidR="00A9585A" w:rsidRDefault="00A9585A">
                  <w:pPr>
                    <w:rPr>
                      <w:rStyle w:val="divdocumentjobdates"/>
                      <w:rFonts w:ascii="Blinker" w:eastAsia="Blinker" w:hAnsi="Blinker" w:cs="Blinker"/>
                      <w:b/>
                      <w:bCs/>
                      <w:color w:val="343434"/>
                      <w:spacing w:val="4"/>
                    </w:rPr>
                  </w:pPr>
                </w:p>
                <w:p w14:paraId="6EEB9575" w14:textId="77777777" w:rsidR="00A9585A" w:rsidRDefault="00A9585A">
                  <w:pPr>
                    <w:rPr>
                      <w:rStyle w:val="divdocumentjobdates"/>
                      <w:rFonts w:ascii="Blinker" w:eastAsia="Blinker" w:hAnsi="Blinker" w:cs="Blinker"/>
                      <w:b/>
                      <w:bCs/>
                      <w:color w:val="343434"/>
                      <w:spacing w:val="4"/>
                    </w:rPr>
                  </w:pPr>
                </w:p>
                <w:p w14:paraId="2C3778C7" w14:textId="77777777" w:rsidR="00A9585A" w:rsidRDefault="00A9585A">
                  <w:pPr>
                    <w:rPr>
                      <w:rStyle w:val="divdocumentjobdates"/>
                      <w:rFonts w:ascii="Blinker" w:eastAsia="Blinker" w:hAnsi="Blinker" w:cs="Blinker"/>
                      <w:b/>
                      <w:bCs/>
                      <w:color w:val="343434"/>
                      <w:spacing w:val="4"/>
                    </w:rPr>
                  </w:pPr>
                </w:p>
                <w:p w14:paraId="7D857477" w14:textId="77777777" w:rsidR="00A9585A" w:rsidRDefault="00A9585A">
                  <w:pPr>
                    <w:rPr>
                      <w:rStyle w:val="divdocumentjobdates"/>
                      <w:rFonts w:ascii="Blinker" w:eastAsia="Blinker" w:hAnsi="Blinker" w:cs="Blinker"/>
                      <w:b/>
                      <w:bCs/>
                      <w:color w:val="343434"/>
                      <w:spacing w:val="4"/>
                    </w:rPr>
                  </w:pPr>
                </w:p>
                <w:p w14:paraId="2A943AE7" w14:textId="77777777" w:rsidR="00A9585A" w:rsidRDefault="00A9585A">
                  <w:pPr>
                    <w:rPr>
                      <w:rStyle w:val="divdocumentjobdates"/>
                      <w:rFonts w:ascii="Blinker" w:eastAsia="Blinker" w:hAnsi="Blinker" w:cs="Blinker"/>
                      <w:b/>
                      <w:bCs/>
                      <w:color w:val="343434"/>
                      <w:spacing w:val="4"/>
                    </w:rPr>
                  </w:pPr>
                </w:p>
                <w:p w14:paraId="2620F8DF" w14:textId="77777777" w:rsidR="00A9585A" w:rsidRDefault="00A9585A">
                  <w:pPr>
                    <w:rPr>
                      <w:rStyle w:val="divdocumentjobdates"/>
                      <w:rFonts w:ascii="Blinker" w:eastAsia="Blinker" w:hAnsi="Blinker" w:cs="Blinker"/>
                      <w:b/>
                      <w:bCs/>
                      <w:color w:val="343434"/>
                      <w:spacing w:val="4"/>
                    </w:rPr>
                  </w:pPr>
                </w:p>
                <w:p w14:paraId="25E9E192" w14:textId="77777777" w:rsidR="00A9585A" w:rsidRDefault="00A9585A">
                  <w:pPr>
                    <w:rPr>
                      <w:rStyle w:val="divdocumentjobdates"/>
                      <w:rFonts w:ascii="Blinker" w:eastAsia="Blinker" w:hAnsi="Blinker" w:cs="Blinker"/>
                      <w:b/>
                      <w:bCs/>
                      <w:color w:val="343434"/>
                      <w:spacing w:val="4"/>
                    </w:rPr>
                  </w:pPr>
                </w:p>
                <w:p w14:paraId="6A4F8521" w14:textId="77777777" w:rsidR="00A9585A" w:rsidRDefault="00A9585A">
                  <w:pPr>
                    <w:rPr>
                      <w:rStyle w:val="divdocumentjobdates"/>
                      <w:rFonts w:ascii="Blinker" w:eastAsia="Blinker" w:hAnsi="Blinker" w:cs="Blinker"/>
                      <w:b/>
                      <w:bCs/>
                      <w:color w:val="343434"/>
                      <w:spacing w:val="4"/>
                    </w:rPr>
                  </w:pPr>
                </w:p>
                <w:p w14:paraId="7E5A17B1" w14:textId="77777777" w:rsidR="00A9585A" w:rsidRDefault="00A9585A">
                  <w:pPr>
                    <w:rPr>
                      <w:rStyle w:val="divdocumentjobdates"/>
                      <w:rFonts w:ascii="Blinker" w:eastAsia="Blinker" w:hAnsi="Blinker" w:cs="Blinker"/>
                      <w:b/>
                      <w:bCs/>
                      <w:color w:val="343434"/>
                      <w:spacing w:val="4"/>
                    </w:rPr>
                  </w:pPr>
                </w:p>
                <w:p w14:paraId="65E1263C" w14:textId="07B32333" w:rsidR="005811EC" w:rsidRDefault="003E6B70">
                  <w:pPr>
                    <w:rPr>
                      <w:rStyle w:val="divdocumentparentContainerright-box"/>
                      <w:rFonts w:ascii="Blinker" w:eastAsia="Blinker" w:hAnsi="Blinker" w:cs="Blinker"/>
                      <w:color w:val="343434"/>
                      <w:spacing w:val="4"/>
                    </w:rPr>
                  </w:pPr>
                  <w:r>
                    <w:rPr>
                      <w:rStyle w:val="divdocumentjobdates"/>
                      <w:rFonts w:ascii="Blinker" w:eastAsia="Blinker" w:hAnsi="Blinker" w:cs="Blinker"/>
                      <w:b/>
                      <w:bCs/>
                      <w:color w:val="343434"/>
                      <w:spacing w:val="4"/>
                    </w:rPr>
                    <w:t>2016-10</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Current</w:t>
                  </w:r>
                </w:p>
              </w:tc>
              <w:tc>
                <w:tcPr>
                  <w:tcW w:w="600" w:type="dxa"/>
                  <w:tcMar>
                    <w:top w:w="200" w:type="dxa"/>
                    <w:left w:w="0" w:type="dxa"/>
                    <w:bottom w:w="0" w:type="dxa"/>
                    <w:right w:w="0" w:type="dxa"/>
                  </w:tcMar>
                  <w:hideMark/>
                </w:tcPr>
                <w:p w14:paraId="0984A8C9" w14:textId="77777777" w:rsidR="005811EC" w:rsidRDefault="003E6B70">
                  <w:pPr>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200" w:type="dxa"/>
                    <w:left w:w="0" w:type="dxa"/>
                    <w:bottom w:w="0" w:type="dxa"/>
                    <w:right w:w="0" w:type="dxa"/>
                  </w:tcMar>
                  <w:hideMark/>
                </w:tcPr>
                <w:p w14:paraId="5E7D6C06" w14:textId="77777777" w:rsidR="003E6B70" w:rsidRDefault="003E6B70" w:rsidP="003E6B70">
                  <w:pPr>
                    <w:pBdr>
                      <w:between w:val="nil"/>
                    </w:pBdr>
                    <w:rPr>
                      <w:rFonts w:ascii="Blinker" w:eastAsia="Blinker" w:hAnsi="Blinker" w:cs="Blinker"/>
                      <w:b/>
                      <w:color w:val="343434"/>
                      <w:sz w:val="30"/>
                      <w:szCs w:val="30"/>
                    </w:rPr>
                  </w:pPr>
                  <w:r>
                    <w:rPr>
                      <w:rFonts w:ascii="Blinker" w:eastAsia="Blinker" w:hAnsi="Blinker" w:cs="Blinker"/>
                      <w:b/>
                      <w:color w:val="343434"/>
                      <w:sz w:val="30"/>
                      <w:szCs w:val="30"/>
                    </w:rPr>
                    <w:t>Projects:</w:t>
                  </w:r>
                </w:p>
                <w:p w14:paraId="0CA619EB" w14:textId="77777777" w:rsidR="003E6B70" w:rsidRDefault="003E6B70" w:rsidP="003E6B70">
                  <w:pPr>
                    <w:spacing w:before="80"/>
                    <w:rPr>
                      <w:rFonts w:ascii="Blinker" w:eastAsia="Blinker" w:hAnsi="Blinker" w:cs="Blinker"/>
                      <w:b/>
                      <w:color w:val="343434"/>
                    </w:rPr>
                  </w:pPr>
                  <w:r>
                    <w:rPr>
                      <w:rFonts w:ascii="Blinker" w:eastAsia="Blinker" w:hAnsi="Blinker" w:cs="Blinker"/>
                      <w:b/>
                      <w:color w:val="343434"/>
                    </w:rPr>
                    <w:t>Google Maps Integration</w:t>
                  </w:r>
                </w:p>
                <w:p w14:paraId="5B3D09E3" w14:textId="5A16E33A" w:rsidR="003E6B70" w:rsidRDefault="003E6B70" w:rsidP="003E6B70">
                  <w:pPr>
                    <w:spacing w:before="80"/>
                    <w:rPr>
                      <w:rFonts w:ascii="Blinker" w:eastAsia="Blinker" w:hAnsi="Blinker" w:cs="Blinker"/>
                      <w:b/>
                      <w:color w:val="343434"/>
                    </w:rPr>
                  </w:pPr>
                  <w:r>
                    <w:rPr>
                      <w:rFonts w:ascii="Blinker" w:eastAsia="Blinker" w:hAnsi="Blinker" w:cs="Blinker"/>
                      <w:color w:val="343434"/>
                    </w:rPr>
                    <w:t>Integrating Google Maps API into a client</w:t>
                  </w:r>
                  <w:r w:rsidR="00C13F4B">
                    <w:rPr>
                      <w:rFonts w:ascii="Blinker" w:eastAsia="Blinker" w:hAnsi="Blinker" w:cs="Blinker"/>
                      <w:color w:val="343434"/>
                    </w:rPr>
                    <w:t>’</w:t>
                  </w:r>
                  <w:r>
                    <w:rPr>
                      <w:rFonts w:ascii="Blinker" w:eastAsia="Blinker" w:hAnsi="Blinker" w:cs="Blinker"/>
                      <w:color w:val="343434"/>
                    </w:rPr>
                    <w:t>s search on their website.</w:t>
                  </w:r>
                  <w:r>
                    <w:rPr>
                      <w:rFonts w:ascii="Blinker" w:eastAsia="Blinker" w:hAnsi="Blinker" w:cs="Blinker"/>
                      <w:i/>
                      <w:color w:val="343434"/>
                    </w:rPr>
                    <w:t xml:space="preserve"> </w:t>
                  </w:r>
                  <w:r>
                    <w:rPr>
                      <w:rFonts w:ascii="Blinker" w:eastAsia="Blinker" w:hAnsi="Blinker" w:cs="Blinker"/>
                      <w:color w:val="343434"/>
                    </w:rPr>
                    <w:t xml:space="preserve">Transforming it from a static search into a dynamic search with much more information for the end user, overlaying transportation, public and driving routes, as well as parking availability. This along with dynamically changing the search radius, and topical </w:t>
                  </w:r>
                  <w:r w:rsidR="00C13F4B">
                    <w:rPr>
                      <w:rFonts w:ascii="Blinker" w:eastAsia="Blinker" w:hAnsi="Blinker" w:cs="Blinker"/>
                      <w:color w:val="343434"/>
                    </w:rPr>
                    <w:t>information as</w:t>
                  </w:r>
                  <w:r>
                    <w:rPr>
                      <w:rFonts w:ascii="Blinker" w:eastAsia="Blinker" w:hAnsi="Blinker" w:cs="Blinker"/>
                      <w:color w:val="343434"/>
                    </w:rPr>
                    <w:t xml:space="preserve"> a user scrolls in or out should translate into more usage, and account sign ups. We are using JS, </w:t>
                  </w:r>
                  <w:proofErr w:type="spellStart"/>
                  <w:r>
                    <w:rPr>
                      <w:rFonts w:ascii="Blinker" w:eastAsia="Blinker" w:hAnsi="Blinker" w:cs="Blinker"/>
                      <w:color w:val="343434"/>
                    </w:rPr>
                    <w:t>mySQL</w:t>
                  </w:r>
                  <w:proofErr w:type="spellEnd"/>
                  <w:r>
                    <w:rPr>
                      <w:rFonts w:ascii="Blinker" w:eastAsia="Blinker" w:hAnsi="Blinker" w:cs="Blinker"/>
                      <w:color w:val="343434"/>
                    </w:rPr>
                    <w:t>, CSS, HTML, and React</w:t>
                  </w:r>
                  <w:r w:rsidR="00C13F4B">
                    <w:rPr>
                      <w:rFonts w:ascii="Blinker" w:eastAsia="Blinker" w:hAnsi="Blinker" w:cs="Blinker"/>
                      <w:color w:val="343434"/>
                    </w:rPr>
                    <w:t xml:space="preserve"> for this project.</w:t>
                  </w:r>
                  <w:r>
                    <w:rPr>
                      <w:rFonts w:ascii="Blinker" w:eastAsia="Blinker" w:hAnsi="Blinker" w:cs="Blinker"/>
                      <w:color w:val="343434"/>
                    </w:rPr>
                    <w:br/>
                  </w:r>
                  <w:r>
                    <w:rPr>
                      <w:rFonts w:ascii="Blinker" w:eastAsia="Blinker" w:hAnsi="Blinker" w:cs="Blinker"/>
                      <w:color w:val="343434"/>
                    </w:rPr>
                    <w:br/>
                  </w:r>
                  <w:r>
                    <w:rPr>
                      <w:rFonts w:ascii="Blinker" w:eastAsia="Blinker" w:hAnsi="Blinker" w:cs="Blinker"/>
                      <w:b/>
                      <w:color w:val="343434"/>
                    </w:rPr>
                    <w:t>Star Wars Ships API</w:t>
                  </w:r>
                </w:p>
                <w:p w14:paraId="4FB1282C" w14:textId="7224358B" w:rsidR="003E6B70" w:rsidRDefault="003E6B70" w:rsidP="003E6B70">
                  <w:pPr>
                    <w:spacing w:before="80"/>
                    <w:rPr>
                      <w:rFonts w:ascii="Blinker" w:eastAsia="Blinker" w:hAnsi="Blinker" w:cs="Blinker"/>
                      <w:color w:val="343434"/>
                    </w:rPr>
                  </w:pPr>
                  <w:r>
                    <w:rPr>
                      <w:rFonts w:ascii="Blinker" w:eastAsia="Blinker" w:hAnsi="Blinker" w:cs="Blinker"/>
                      <w:color w:val="343434"/>
                    </w:rPr>
                    <w:t xml:space="preserve">Built an API for hundreds of Star Wars ships, and their specifications including, name, size, class, political affiliation, </w:t>
                  </w:r>
                  <w:r w:rsidR="00C13F4B">
                    <w:rPr>
                      <w:rFonts w:ascii="Blinker" w:eastAsia="Blinker" w:hAnsi="Blinker" w:cs="Blinker"/>
                      <w:color w:val="343434"/>
                    </w:rPr>
                    <w:t>armament,</w:t>
                  </w:r>
                  <w:r>
                    <w:rPr>
                      <w:rFonts w:ascii="Blinker" w:eastAsia="Blinker" w:hAnsi="Blinker" w:cs="Blinker"/>
                      <w:color w:val="343434"/>
                    </w:rPr>
                    <w:t xml:space="preserve"> and uniqueness. All attributes are </w:t>
                  </w:r>
                  <w:r w:rsidR="00C13F4B">
                    <w:rPr>
                      <w:rFonts w:ascii="Blinker" w:eastAsia="Blinker" w:hAnsi="Blinker" w:cs="Blinker"/>
                      <w:color w:val="343434"/>
                    </w:rPr>
                    <w:t>searchable and</w:t>
                  </w:r>
                  <w:r>
                    <w:rPr>
                      <w:rFonts w:ascii="Blinker" w:eastAsia="Blinker" w:hAnsi="Blinker" w:cs="Blinker"/>
                      <w:color w:val="343434"/>
                    </w:rPr>
                    <w:t xml:space="preserve"> return even with “fuzzy” input. I utilized JS, </w:t>
                  </w:r>
                  <w:proofErr w:type="spellStart"/>
                  <w:r>
                    <w:rPr>
                      <w:rFonts w:ascii="Blinker" w:eastAsia="Blinker" w:hAnsi="Blinker" w:cs="Blinker"/>
                      <w:color w:val="343434"/>
                    </w:rPr>
                    <w:t>mySQL</w:t>
                  </w:r>
                  <w:proofErr w:type="spellEnd"/>
                  <w:r>
                    <w:rPr>
                      <w:rFonts w:ascii="Blinker" w:eastAsia="Blinker" w:hAnsi="Blinker" w:cs="Blinker"/>
                      <w:color w:val="343434"/>
                    </w:rPr>
                    <w:t>, CSS, Node, Express, and Pug.</w:t>
                  </w:r>
                </w:p>
                <w:p w14:paraId="69BADD9C" w14:textId="77777777" w:rsidR="003E6B70" w:rsidRDefault="003E6B70">
                  <w:pPr>
                    <w:pStyle w:val="divdocumentpaddedline"/>
                    <w:spacing w:line="300" w:lineRule="atLeast"/>
                    <w:rPr>
                      <w:rStyle w:val="divdocumenttxtBoldCharacter"/>
                      <w:rFonts w:ascii="Blinker" w:eastAsia="Blinker" w:hAnsi="Blinker" w:cs="Blinker"/>
                      <w:color w:val="343434"/>
                      <w:spacing w:val="4"/>
                      <w:sz w:val="30"/>
                      <w:szCs w:val="30"/>
                    </w:rPr>
                  </w:pPr>
                </w:p>
                <w:p w14:paraId="38779434" w14:textId="77777777" w:rsidR="003E6B70" w:rsidRDefault="003E6B70">
                  <w:pPr>
                    <w:pStyle w:val="divdocumentpaddedline"/>
                    <w:spacing w:line="300" w:lineRule="atLeast"/>
                    <w:rPr>
                      <w:rStyle w:val="divdocumenttxtBoldCharacter"/>
                      <w:rFonts w:ascii="Blinker" w:eastAsia="Blinker" w:hAnsi="Blinker" w:cs="Blinker"/>
                      <w:color w:val="343434"/>
                      <w:spacing w:val="4"/>
                      <w:sz w:val="30"/>
                      <w:szCs w:val="30"/>
                    </w:rPr>
                  </w:pPr>
                </w:p>
                <w:p w14:paraId="414BEA75" w14:textId="40D4A2D5" w:rsidR="005811EC" w:rsidRDefault="003E6B70">
                  <w:pPr>
                    <w:pStyle w:val="divdocumentpaddedline"/>
                    <w:spacing w:line="300" w:lineRule="atLeast"/>
                    <w:rPr>
                      <w:rStyle w:val="divdocumentright-boxdatetablesinglecolumn"/>
                      <w:rFonts w:ascii="Blinker" w:eastAsia="Blinker" w:hAnsi="Blinker" w:cs="Blinker"/>
                      <w:color w:val="343434"/>
                      <w:spacing w:val="4"/>
                    </w:rPr>
                  </w:pPr>
                  <w:r>
                    <w:rPr>
                      <w:rStyle w:val="divdocumenttxtBoldCharacter"/>
                      <w:rFonts w:ascii="Blinker" w:eastAsia="Blinker" w:hAnsi="Blinker" w:cs="Blinker"/>
                      <w:color w:val="343434"/>
                      <w:spacing w:val="4"/>
                      <w:sz w:val="30"/>
                      <w:szCs w:val="30"/>
                    </w:rPr>
                    <w:t>End User Support Manager</w:t>
                  </w:r>
                </w:p>
                <w:p w14:paraId="186E5044" w14:textId="77777777" w:rsidR="005811EC" w:rsidRDefault="003E6B70">
                  <w:pPr>
                    <w:pStyle w:val="divdocumenttxtItl"/>
                    <w:spacing w:before="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VitalSource Technologies Inc., Boston, MA</w:t>
                  </w:r>
                </w:p>
                <w:p w14:paraId="5B09F84C" w14:textId="77777777" w:rsidR="005811EC" w:rsidRDefault="003E6B70">
                  <w:pPr>
                    <w:pStyle w:val="divdocumentli"/>
                    <w:numPr>
                      <w:ilvl w:val="0"/>
                      <w:numId w:val="1"/>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Manage technology and resources for 6 locations and 450 users, spread across 4 time zones.</w:t>
                  </w:r>
                </w:p>
                <w:p w14:paraId="28877346" w14:textId="77777777" w:rsidR="005811EC" w:rsidRDefault="003E6B70">
                  <w:pPr>
                    <w:pStyle w:val="divdocumentli"/>
                    <w:numPr>
                      <w:ilvl w:val="0"/>
                      <w:numId w:val="1"/>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Spearheaded security initiative for Macs, to encrypt HDDs, install anti-virus, and DNS security using JAMF.</w:t>
                  </w:r>
                </w:p>
                <w:p w14:paraId="6F5DFAFA" w14:textId="77777777" w:rsidR="005811EC" w:rsidRDefault="003E6B70">
                  <w:pPr>
                    <w:pStyle w:val="divdocumentli"/>
                    <w:numPr>
                      <w:ilvl w:val="0"/>
                      <w:numId w:val="1"/>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Built out new office in Boston, and new addition to Raleigh office, managing all technology facets of projects.</w:t>
                  </w:r>
                </w:p>
                <w:p w14:paraId="03722BA8" w14:textId="77777777" w:rsidR="005811EC" w:rsidRDefault="003E6B70">
                  <w:pPr>
                    <w:pStyle w:val="divdocumentli"/>
                    <w:numPr>
                      <w:ilvl w:val="0"/>
                      <w:numId w:val="1"/>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Instrumental in gathering knowledge and helping to integrate multiple companies VST purchased.</w:t>
                  </w:r>
                </w:p>
                <w:p w14:paraId="4E016F9F" w14:textId="77777777" w:rsidR="005811EC" w:rsidRDefault="003E6B70">
                  <w:pPr>
                    <w:pStyle w:val="divdocumentli"/>
                    <w:numPr>
                      <w:ilvl w:val="0"/>
                      <w:numId w:val="1"/>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Moved VST to Zero-Touch enrollment environment for all computers.</w:t>
                  </w:r>
                </w:p>
                <w:p w14:paraId="28240B51" w14:textId="77777777" w:rsidR="005811EC" w:rsidRDefault="003E6B70">
                  <w:pPr>
                    <w:pStyle w:val="divdocumentli"/>
                    <w:numPr>
                      <w:ilvl w:val="0"/>
                      <w:numId w:val="1"/>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lastRenderedPageBreak/>
                    <w:t>Removed old domain and all technical debt of servers and apps associated with it.</w:t>
                  </w:r>
                </w:p>
              </w:tc>
            </w:tr>
          </w:tbl>
          <w:p w14:paraId="7CC5DE26"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3B183E57" w14:textId="77777777">
              <w:trPr>
                <w:tblCellSpacing w:w="0" w:type="dxa"/>
              </w:trPr>
              <w:tc>
                <w:tcPr>
                  <w:tcW w:w="1300" w:type="dxa"/>
                  <w:tcMar>
                    <w:top w:w="160" w:type="dxa"/>
                    <w:left w:w="0" w:type="dxa"/>
                    <w:bottom w:w="0" w:type="dxa"/>
                    <w:right w:w="0" w:type="dxa"/>
                  </w:tcMar>
                  <w:hideMark/>
                </w:tcPr>
                <w:p w14:paraId="4DE85B9A"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2012-08</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2016-09</w:t>
                  </w:r>
                </w:p>
              </w:tc>
              <w:tc>
                <w:tcPr>
                  <w:tcW w:w="600" w:type="dxa"/>
                  <w:tcMar>
                    <w:top w:w="160" w:type="dxa"/>
                    <w:left w:w="0" w:type="dxa"/>
                    <w:bottom w:w="0" w:type="dxa"/>
                    <w:right w:w="0" w:type="dxa"/>
                  </w:tcMar>
                  <w:hideMark/>
                </w:tcPr>
                <w:p w14:paraId="660F1044"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6AEFDB10" w14:textId="77777777" w:rsidR="005811EC" w:rsidRDefault="003E6B70">
                  <w:pPr>
                    <w:pStyle w:val="divdocumentpaddedline"/>
                    <w:spacing w:line="300" w:lineRule="atLeast"/>
                    <w:rPr>
                      <w:rStyle w:val="divdocumentright-boxdatetablesinglecolumn"/>
                      <w:rFonts w:ascii="Blinker" w:eastAsia="Blinker" w:hAnsi="Blinker" w:cs="Blinker"/>
                      <w:color w:val="343434"/>
                      <w:spacing w:val="4"/>
                    </w:rPr>
                  </w:pPr>
                  <w:r>
                    <w:rPr>
                      <w:rStyle w:val="divdocumenttxtBoldCharacter"/>
                      <w:rFonts w:ascii="Blinker" w:eastAsia="Blinker" w:hAnsi="Blinker" w:cs="Blinker"/>
                      <w:color w:val="343434"/>
                      <w:spacing w:val="4"/>
                      <w:sz w:val="30"/>
                      <w:szCs w:val="30"/>
                    </w:rPr>
                    <w:t>Help Desk Manager</w:t>
                  </w:r>
                </w:p>
                <w:p w14:paraId="0EB3F744" w14:textId="77777777" w:rsidR="005811EC" w:rsidRDefault="003E6B70">
                  <w:pPr>
                    <w:pStyle w:val="divdocumenttxtItl"/>
                    <w:spacing w:before="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Boston Public Library, Boston, MA</w:t>
                  </w:r>
                </w:p>
                <w:p w14:paraId="2921A852" w14:textId="77777777" w:rsidR="005811EC" w:rsidRDefault="003E6B70">
                  <w:pPr>
                    <w:pStyle w:val="divdocumentli"/>
                    <w:numPr>
                      <w:ilvl w:val="0"/>
                      <w:numId w:val="2"/>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Managed and supported 2000+ devices, across multiple domains, at 26 locations.</w:t>
                  </w:r>
                </w:p>
                <w:p w14:paraId="0B43299C" w14:textId="77777777" w:rsidR="005811EC" w:rsidRDefault="003E6B70">
                  <w:pPr>
                    <w:pStyle w:val="divdocumentli"/>
                    <w:numPr>
                      <w:ilvl w:val="0"/>
                      <w:numId w:val="2"/>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Managed multiple projects, including Windows 7 migration, Integrated Library System upgrade, public computer reservation system, and managed print upgrade.</w:t>
                  </w:r>
                </w:p>
                <w:p w14:paraId="2A9FF4A7" w14:textId="77777777" w:rsidR="005811EC" w:rsidRDefault="003E6B70">
                  <w:pPr>
                    <w:pStyle w:val="divdocumentli"/>
                    <w:numPr>
                      <w:ilvl w:val="0"/>
                      <w:numId w:val="2"/>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Authored multiple Requests for Proposals for new managed print hardware and software, new help desk ticketing system, and patron self-service book scanning stations.</w:t>
                  </w:r>
                </w:p>
                <w:p w14:paraId="5579803C" w14:textId="77777777" w:rsidR="005811EC" w:rsidRDefault="003E6B70">
                  <w:pPr>
                    <w:pStyle w:val="divdocumentli"/>
                    <w:numPr>
                      <w:ilvl w:val="0"/>
                      <w:numId w:val="2"/>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Planned, selected, and purchased all software and hardware for a $90 million renovation.</w:t>
                  </w:r>
                </w:p>
                <w:p w14:paraId="31396845" w14:textId="77777777" w:rsidR="005811EC" w:rsidRDefault="003E6B70">
                  <w:pPr>
                    <w:pStyle w:val="divdocumentli"/>
                    <w:numPr>
                      <w:ilvl w:val="0"/>
                      <w:numId w:val="2"/>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Acted as IT director for extended periods, on multiple occasions.</w:t>
                  </w:r>
                </w:p>
                <w:p w14:paraId="0261FD2E" w14:textId="77777777" w:rsidR="005811EC" w:rsidRDefault="003E6B70">
                  <w:pPr>
                    <w:pStyle w:val="divdocumentli"/>
                    <w:numPr>
                      <w:ilvl w:val="0"/>
                      <w:numId w:val="2"/>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Scheduled staff to ensure coverage on public facing technology desk.</w:t>
                  </w:r>
                </w:p>
                <w:p w14:paraId="043A8696" w14:textId="77777777" w:rsidR="005811EC" w:rsidRDefault="003E6B70">
                  <w:pPr>
                    <w:pStyle w:val="p"/>
                    <w:spacing w:line="300" w:lineRule="atLeast"/>
                    <w:rPr>
                      <w:rStyle w:val="span"/>
                      <w:rFonts w:ascii="Blinker" w:eastAsia="Blinker" w:hAnsi="Blinker" w:cs="Blinker"/>
                      <w:color w:val="343434"/>
                      <w:spacing w:val="4"/>
                    </w:rPr>
                  </w:pPr>
                  <w:r>
                    <w:rPr>
                      <w:rStyle w:val="Strong1"/>
                      <w:rFonts w:ascii="Blinker" w:eastAsia="Blinker" w:hAnsi="Blinker" w:cs="Blinker"/>
                      <w:b/>
                      <w:bCs/>
                      <w:color w:val="343434"/>
                      <w:spacing w:val="4"/>
                    </w:rPr>
                    <w:t>Leadership &amp; Supervision.</w:t>
                  </w:r>
                </w:p>
                <w:p w14:paraId="5449D6CD" w14:textId="77777777" w:rsidR="005811EC" w:rsidRDefault="003E6B70">
                  <w:pPr>
                    <w:pStyle w:val="divdocumentli"/>
                    <w:numPr>
                      <w:ilvl w:val="0"/>
                      <w:numId w:val="3"/>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Hired, trained, and supervised team of 14 providing, remote, and desktop support to 450+ staff, and partner libraries.</w:t>
                  </w:r>
                </w:p>
                <w:p w14:paraId="2FC24AAF" w14:textId="77777777" w:rsidR="005811EC" w:rsidRDefault="003E6B70">
                  <w:pPr>
                    <w:pStyle w:val="divdocumentli"/>
                    <w:numPr>
                      <w:ilvl w:val="0"/>
                      <w:numId w:val="3"/>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Facilitated weekly team meetings, individual mentorship, and quarterly goal alignment discussions.</w:t>
                  </w:r>
                </w:p>
                <w:p w14:paraId="4BB7EC6C" w14:textId="77777777" w:rsidR="005811EC" w:rsidRDefault="003E6B70">
                  <w:pPr>
                    <w:pStyle w:val="divdocumentli"/>
                    <w:numPr>
                      <w:ilvl w:val="0"/>
                      <w:numId w:val="3"/>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Communicated regularly with senior management to discuss wide range of topics including, personnel issues, initiatives and weekly goals.</w:t>
                  </w:r>
                </w:p>
                <w:p w14:paraId="69F5C4B2" w14:textId="77777777" w:rsidR="005811EC" w:rsidRDefault="003E6B70">
                  <w:pPr>
                    <w:pStyle w:val="divdocumentli"/>
                    <w:numPr>
                      <w:ilvl w:val="0"/>
                      <w:numId w:val="3"/>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 xml:space="preserve">Fostered collaborative environment centered on </w:t>
                  </w:r>
                  <w:proofErr w:type="gramStart"/>
                  <w:r>
                    <w:rPr>
                      <w:rStyle w:val="span"/>
                      <w:rFonts w:ascii="Blinker" w:eastAsia="Blinker" w:hAnsi="Blinker" w:cs="Blinker"/>
                      <w:color w:val="343434"/>
                      <w:spacing w:val="4"/>
                    </w:rPr>
                    <w:t>peer to peer</w:t>
                  </w:r>
                  <w:proofErr w:type="gramEnd"/>
                  <w:r>
                    <w:rPr>
                      <w:rStyle w:val="span"/>
                      <w:rFonts w:ascii="Blinker" w:eastAsia="Blinker" w:hAnsi="Blinker" w:cs="Blinker"/>
                      <w:color w:val="343434"/>
                      <w:spacing w:val="4"/>
                    </w:rPr>
                    <w:t xml:space="preserve"> training, and self-education, using online resources.</w:t>
                  </w:r>
                </w:p>
                <w:p w14:paraId="1487DC39" w14:textId="77777777" w:rsidR="005811EC" w:rsidRDefault="003E6B70">
                  <w:pPr>
                    <w:pStyle w:val="divdocumentli"/>
                    <w:numPr>
                      <w:ilvl w:val="0"/>
                      <w:numId w:val="3"/>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Presented new ideas for critical thinking to senior management, and how to use it to engage employees.</w:t>
                  </w:r>
                </w:p>
              </w:tc>
            </w:tr>
          </w:tbl>
          <w:p w14:paraId="2C1C5BF5"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144326DA" w14:textId="77777777">
              <w:trPr>
                <w:tblCellSpacing w:w="0" w:type="dxa"/>
              </w:trPr>
              <w:tc>
                <w:tcPr>
                  <w:tcW w:w="1300" w:type="dxa"/>
                  <w:tcMar>
                    <w:top w:w="160" w:type="dxa"/>
                    <w:left w:w="0" w:type="dxa"/>
                    <w:bottom w:w="0" w:type="dxa"/>
                    <w:right w:w="0" w:type="dxa"/>
                  </w:tcMar>
                  <w:hideMark/>
                </w:tcPr>
                <w:p w14:paraId="5700A35D"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2012-05</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2012-08</w:t>
                  </w:r>
                </w:p>
              </w:tc>
              <w:tc>
                <w:tcPr>
                  <w:tcW w:w="600" w:type="dxa"/>
                  <w:tcMar>
                    <w:top w:w="160" w:type="dxa"/>
                    <w:left w:w="0" w:type="dxa"/>
                    <w:bottom w:w="0" w:type="dxa"/>
                    <w:right w:w="0" w:type="dxa"/>
                  </w:tcMar>
                  <w:hideMark/>
                </w:tcPr>
                <w:p w14:paraId="4E880D10"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5469F654" w14:textId="77777777" w:rsidR="005811EC" w:rsidRDefault="003E6B70">
                  <w:pPr>
                    <w:pStyle w:val="divdocumentpaddedline"/>
                    <w:spacing w:line="300" w:lineRule="atLeast"/>
                    <w:rPr>
                      <w:rStyle w:val="divdocumentright-boxdatetablesinglecolumn"/>
                      <w:rFonts w:ascii="Blinker" w:eastAsia="Blinker" w:hAnsi="Blinker" w:cs="Blinker"/>
                      <w:color w:val="343434"/>
                      <w:spacing w:val="4"/>
                    </w:rPr>
                  </w:pPr>
                  <w:r>
                    <w:rPr>
                      <w:rStyle w:val="divdocumenttxtBoldCharacter"/>
                      <w:rFonts w:ascii="Blinker" w:eastAsia="Blinker" w:hAnsi="Blinker" w:cs="Blinker"/>
                      <w:color w:val="343434"/>
                      <w:spacing w:val="4"/>
                      <w:sz w:val="30"/>
                      <w:szCs w:val="30"/>
                    </w:rPr>
                    <w:t>Technical Support Analyst</w:t>
                  </w:r>
                </w:p>
                <w:p w14:paraId="001BD45A" w14:textId="77777777" w:rsidR="005811EC" w:rsidRDefault="003E6B70">
                  <w:pPr>
                    <w:pStyle w:val="divdocumenttxtItl"/>
                    <w:spacing w:before="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Boston Public Library, Boston, MA</w:t>
                  </w:r>
                </w:p>
                <w:p w14:paraId="46AE4062" w14:textId="77777777" w:rsidR="005811EC" w:rsidRDefault="003E6B70">
                  <w:pPr>
                    <w:pStyle w:val="divdocumentli"/>
                    <w:numPr>
                      <w:ilvl w:val="0"/>
                      <w:numId w:val="4"/>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Explain techniques, or new programs to less experienced co-workers.</w:t>
                  </w:r>
                </w:p>
                <w:p w14:paraId="25E8D894" w14:textId="77777777" w:rsidR="005811EC" w:rsidRDefault="003E6B70">
                  <w:pPr>
                    <w:pStyle w:val="divdocumentli"/>
                    <w:numPr>
                      <w:ilvl w:val="0"/>
                      <w:numId w:val="4"/>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Assist users with any computer or application related issues.</w:t>
                  </w:r>
                </w:p>
                <w:p w14:paraId="70C979FB" w14:textId="77777777" w:rsidR="005811EC" w:rsidRDefault="003E6B70">
                  <w:pPr>
                    <w:pStyle w:val="divdocumentli"/>
                    <w:numPr>
                      <w:ilvl w:val="0"/>
                      <w:numId w:val="4"/>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Computer deployments</w:t>
                  </w:r>
                </w:p>
                <w:p w14:paraId="7C5998AD" w14:textId="77777777" w:rsidR="005811EC" w:rsidRDefault="003E6B70">
                  <w:pPr>
                    <w:pStyle w:val="divdocumentli"/>
                    <w:numPr>
                      <w:ilvl w:val="0"/>
                      <w:numId w:val="4"/>
                    </w:numPr>
                    <w:spacing w:line="300" w:lineRule="atLeast"/>
                    <w:ind w:left="300" w:hanging="310"/>
                    <w:rPr>
                      <w:rStyle w:val="span"/>
                      <w:rFonts w:ascii="Blinker" w:eastAsia="Blinker" w:hAnsi="Blinker" w:cs="Blinker"/>
                      <w:color w:val="343434"/>
                      <w:spacing w:val="4"/>
                    </w:rPr>
                  </w:pPr>
                  <w:r>
                    <w:rPr>
                      <w:rStyle w:val="span"/>
                      <w:rFonts w:ascii="Blinker" w:eastAsia="Blinker" w:hAnsi="Blinker" w:cs="Blinker"/>
                      <w:color w:val="343434"/>
                      <w:spacing w:val="4"/>
                    </w:rPr>
                    <w:t>Work in conjunction with other departments in IT, and throughout BPL.</w:t>
                  </w:r>
                </w:p>
              </w:tc>
            </w:tr>
          </w:tbl>
          <w:p w14:paraId="6F36325D"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292E1D89" w14:textId="77777777">
              <w:trPr>
                <w:tblCellSpacing w:w="0" w:type="dxa"/>
              </w:trPr>
              <w:tc>
                <w:tcPr>
                  <w:tcW w:w="1300" w:type="dxa"/>
                  <w:tcMar>
                    <w:top w:w="160" w:type="dxa"/>
                    <w:left w:w="0" w:type="dxa"/>
                    <w:bottom w:w="0" w:type="dxa"/>
                    <w:right w:w="0" w:type="dxa"/>
                  </w:tcMar>
                  <w:hideMark/>
                </w:tcPr>
                <w:p w14:paraId="0D370A55"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2011-05</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2012-05</w:t>
                  </w:r>
                </w:p>
              </w:tc>
              <w:tc>
                <w:tcPr>
                  <w:tcW w:w="600" w:type="dxa"/>
                  <w:tcMar>
                    <w:top w:w="160" w:type="dxa"/>
                    <w:left w:w="0" w:type="dxa"/>
                    <w:bottom w:w="0" w:type="dxa"/>
                    <w:right w:w="0" w:type="dxa"/>
                  </w:tcMar>
                  <w:hideMark/>
                </w:tcPr>
                <w:p w14:paraId="13940BC4"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31940A1D" w14:textId="77777777" w:rsidR="005811EC" w:rsidRDefault="003E6B70">
                  <w:pPr>
                    <w:pStyle w:val="divdocumentpaddedline"/>
                    <w:spacing w:line="300" w:lineRule="atLeast"/>
                    <w:rPr>
                      <w:rStyle w:val="divdocumentright-boxdatetablesinglecolumn"/>
                      <w:rFonts w:ascii="Blinker" w:eastAsia="Blinker" w:hAnsi="Blinker" w:cs="Blinker"/>
                      <w:color w:val="343434"/>
                      <w:spacing w:val="4"/>
                    </w:rPr>
                  </w:pPr>
                  <w:r>
                    <w:rPr>
                      <w:rStyle w:val="divdocumenttxtBoldCharacter"/>
                      <w:rFonts w:ascii="Blinker" w:eastAsia="Blinker" w:hAnsi="Blinker" w:cs="Blinker"/>
                      <w:color w:val="343434"/>
                      <w:spacing w:val="4"/>
                      <w:sz w:val="30"/>
                      <w:szCs w:val="30"/>
                    </w:rPr>
                    <w:t>Network Administrator</w:t>
                  </w:r>
                </w:p>
                <w:p w14:paraId="1754BEF3" w14:textId="77777777" w:rsidR="005811EC" w:rsidRDefault="003E6B70">
                  <w:pPr>
                    <w:pStyle w:val="divdocumenttxtItl"/>
                    <w:spacing w:before="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Boston Help Desk, Boston, MA</w:t>
                  </w:r>
                </w:p>
              </w:tc>
            </w:tr>
          </w:tbl>
          <w:p w14:paraId="692FDF84"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1432732B" w14:textId="77777777">
              <w:trPr>
                <w:tblCellSpacing w:w="0" w:type="dxa"/>
              </w:trPr>
              <w:tc>
                <w:tcPr>
                  <w:tcW w:w="1300" w:type="dxa"/>
                  <w:tcMar>
                    <w:top w:w="160" w:type="dxa"/>
                    <w:left w:w="0" w:type="dxa"/>
                    <w:bottom w:w="0" w:type="dxa"/>
                    <w:right w:w="0" w:type="dxa"/>
                  </w:tcMar>
                  <w:hideMark/>
                </w:tcPr>
                <w:p w14:paraId="6C9EC77B"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lastRenderedPageBreak/>
                    <w:t>2009-08</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2011-05</w:t>
                  </w:r>
                </w:p>
              </w:tc>
              <w:tc>
                <w:tcPr>
                  <w:tcW w:w="600" w:type="dxa"/>
                  <w:tcMar>
                    <w:top w:w="160" w:type="dxa"/>
                    <w:left w:w="0" w:type="dxa"/>
                    <w:bottom w:w="0" w:type="dxa"/>
                    <w:right w:w="0" w:type="dxa"/>
                  </w:tcMar>
                  <w:hideMark/>
                </w:tcPr>
                <w:p w14:paraId="2257B58B"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19DC52B7" w14:textId="77777777" w:rsidR="005811EC" w:rsidRDefault="003E6B70">
                  <w:pPr>
                    <w:pStyle w:val="divdocumentpaddedline"/>
                    <w:spacing w:line="300" w:lineRule="atLeast"/>
                    <w:rPr>
                      <w:rStyle w:val="divdocumentright-boxdatetablesinglecolumn"/>
                      <w:rFonts w:ascii="Blinker" w:eastAsia="Blinker" w:hAnsi="Blinker" w:cs="Blinker"/>
                      <w:color w:val="343434"/>
                      <w:spacing w:val="4"/>
                    </w:rPr>
                  </w:pPr>
                  <w:r>
                    <w:rPr>
                      <w:rStyle w:val="divdocumenttxtBoldCharacter"/>
                      <w:rFonts w:ascii="Blinker" w:eastAsia="Blinker" w:hAnsi="Blinker" w:cs="Blinker"/>
                      <w:color w:val="343434"/>
                      <w:spacing w:val="4"/>
                      <w:sz w:val="30"/>
                      <w:szCs w:val="30"/>
                    </w:rPr>
                    <w:t>Network Administrator</w:t>
                  </w:r>
                </w:p>
                <w:p w14:paraId="345DF951" w14:textId="77777777" w:rsidR="005811EC" w:rsidRDefault="003E6B70">
                  <w:pPr>
                    <w:pStyle w:val="divdocumenttxtItl"/>
                    <w:spacing w:before="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New England Aquarium, Boston, MA</w:t>
                  </w:r>
                </w:p>
              </w:tc>
            </w:tr>
          </w:tbl>
          <w:p w14:paraId="6E78EAD2"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7730C2F0" w14:textId="77777777">
              <w:trPr>
                <w:tblCellSpacing w:w="0" w:type="dxa"/>
              </w:trPr>
              <w:tc>
                <w:tcPr>
                  <w:tcW w:w="1300" w:type="dxa"/>
                  <w:tcMar>
                    <w:top w:w="160" w:type="dxa"/>
                    <w:left w:w="0" w:type="dxa"/>
                    <w:bottom w:w="0" w:type="dxa"/>
                    <w:right w:w="0" w:type="dxa"/>
                  </w:tcMar>
                  <w:hideMark/>
                </w:tcPr>
                <w:p w14:paraId="2FD56EF4"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2006-01</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2009-01</w:t>
                  </w:r>
                </w:p>
              </w:tc>
              <w:tc>
                <w:tcPr>
                  <w:tcW w:w="600" w:type="dxa"/>
                  <w:tcMar>
                    <w:top w:w="160" w:type="dxa"/>
                    <w:left w:w="0" w:type="dxa"/>
                    <w:bottom w:w="0" w:type="dxa"/>
                    <w:right w:w="0" w:type="dxa"/>
                  </w:tcMar>
                  <w:hideMark/>
                </w:tcPr>
                <w:p w14:paraId="2A0E5970"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0389EC84" w14:textId="77777777" w:rsidR="005811EC" w:rsidRDefault="003E6B70">
                  <w:pPr>
                    <w:pStyle w:val="divdocumentpaddedline"/>
                    <w:spacing w:line="300" w:lineRule="atLeast"/>
                    <w:rPr>
                      <w:rStyle w:val="divdocumentright-boxdatetablesinglecolumn"/>
                      <w:rFonts w:ascii="Blinker" w:eastAsia="Blinker" w:hAnsi="Blinker" w:cs="Blinker"/>
                      <w:color w:val="343434"/>
                      <w:spacing w:val="4"/>
                    </w:rPr>
                  </w:pPr>
                  <w:r>
                    <w:rPr>
                      <w:rStyle w:val="divdocumenttxtBoldCharacter"/>
                      <w:rFonts w:ascii="Blinker" w:eastAsia="Blinker" w:hAnsi="Blinker" w:cs="Blinker"/>
                      <w:color w:val="343434"/>
                      <w:spacing w:val="4"/>
                      <w:sz w:val="30"/>
                      <w:szCs w:val="30"/>
                    </w:rPr>
                    <w:t>System Administrator</w:t>
                  </w:r>
                </w:p>
                <w:p w14:paraId="5D433AB9" w14:textId="77777777" w:rsidR="005811EC" w:rsidRDefault="003E6B70">
                  <w:pPr>
                    <w:pStyle w:val="divdocumenttxtItl"/>
                    <w:spacing w:before="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Hub Folding Box Company, Mansfield, MA</w:t>
                  </w:r>
                </w:p>
              </w:tc>
            </w:tr>
          </w:tbl>
          <w:p w14:paraId="24B37B6F"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00E13B6B" w14:textId="77777777">
              <w:trPr>
                <w:tblCellSpacing w:w="0" w:type="dxa"/>
              </w:trPr>
              <w:tc>
                <w:tcPr>
                  <w:tcW w:w="1300" w:type="dxa"/>
                  <w:tcMar>
                    <w:top w:w="160" w:type="dxa"/>
                    <w:left w:w="0" w:type="dxa"/>
                    <w:bottom w:w="0" w:type="dxa"/>
                    <w:right w:w="0" w:type="dxa"/>
                  </w:tcMar>
                  <w:hideMark/>
                </w:tcPr>
                <w:p w14:paraId="149309C0"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2004-02</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2006-01</w:t>
                  </w:r>
                </w:p>
              </w:tc>
              <w:tc>
                <w:tcPr>
                  <w:tcW w:w="600" w:type="dxa"/>
                  <w:tcMar>
                    <w:top w:w="160" w:type="dxa"/>
                    <w:left w:w="0" w:type="dxa"/>
                    <w:bottom w:w="0" w:type="dxa"/>
                    <w:right w:w="0" w:type="dxa"/>
                  </w:tcMar>
                  <w:hideMark/>
                </w:tcPr>
                <w:p w14:paraId="67E9B59B"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0BE8F79E" w14:textId="77777777" w:rsidR="005811EC" w:rsidRDefault="003E6B70">
                  <w:pPr>
                    <w:pStyle w:val="divdocumentpaddedline"/>
                    <w:spacing w:line="300" w:lineRule="atLeast"/>
                    <w:rPr>
                      <w:rStyle w:val="divdocumentright-boxdatetablesinglecolumn"/>
                      <w:rFonts w:ascii="Blinker" w:eastAsia="Blinker" w:hAnsi="Blinker" w:cs="Blinker"/>
                      <w:color w:val="343434"/>
                      <w:spacing w:val="4"/>
                    </w:rPr>
                  </w:pPr>
                  <w:r>
                    <w:rPr>
                      <w:rStyle w:val="divdocumenttxtBoldCharacter"/>
                      <w:rFonts w:ascii="Blinker" w:eastAsia="Blinker" w:hAnsi="Blinker" w:cs="Blinker"/>
                      <w:color w:val="343434"/>
                      <w:spacing w:val="4"/>
                      <w:sz w:val="30"/>
                      <w:szCs w:val="30"/>
                    </w:rPr>
                    <w:t>Help Desk Technician</w:t>
                  </w:r>
                </w:p>
                <w:p w14:paraId="037028FE" w14:textId="77777777" w:rsidR="005811EC" w:rsidRDefault="003E6B70">
                  <w:pPr>
                    <w:pStyle w:val="divdocumenttxtItl"/>
                    <w:spacing w:before="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Waters Corporation, Milford, MA</w:t>
                  </w:r>
                </w:p>
              </w:tc>
            </w:tr>
          </w:tbl>
          <w:p w14:paraId="5BB1329D" w14:textId="77777777" w:rsidR="005811EC" w:rsidRDefault="005811EC">
            <w:pPr>
              <w:rPr>
                <w:vanish/>
              </w:rPr>
            </w:pPr>
          </w:p>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7280"/>
            </w:tblGrid>
            <w:tr w:rsidR="005811EC" w14:paraId="327DCC39" w14:textId="77777777">
              <w:trPr>
                <w:tblCellSpacing w:w="0" w:type="dxa"/>
              </w:trPr>
              <w:tc>
                <w:tcPr>
                  <w:tcW w:w="760" w:type="dxa"/>
                  <w:tcMar>
                    <w:top w:w="400" w:type="dxa"/>
                    <w:left w:w="0" w:type="dxa"/>
                    <w:bottom w:w="0" w:type="dxa"/>
                    <w:right w:w="0" w:type="dxa"/>
                  </w:tcMar>
                  <w:hideMark/>
                </w:tcPr>
                <w:p w14:paraId="37EF9A76"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drawing>
                      <wp:inline distT="0" distB="0" distL="0" distR="0" wp14:anchorId="022D3180" wp14:editId="1AD0A098">
                        <wp:extent cx="446794" cy="446133"/>
                        <wp:effectExtent l="0" t="0" r="0" b="0"/>
                        <wp:docPr id="100027" name="Picture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2640" name=""/>
                                <pic:cNvPicPr>
                                  <a:picLocks noChangeAspect="1"/>
                                </pic:cNvPicPr>
                              </pic:nvPicPr>
                              <pic:blipFill>
                                <a:blip r:embed="rId13"/>
                                <a:stretch>
                                  <a:fillRect/>
                                </a:stretch>
                              </pic:blipFill>
                              <pic:spPr>
                                <a:xfrm>
                                  <a:off x="0" y="0"/>
                                  <a:ext cx="446794" cy="446133"/>
                                </a:xfrm>
                                <a:prstGeom prst="rect">
                                  <a:avLst/>
                                </a:prstGeom>
                              </pic:spPr>
                            </pic:pic>
                          </a:graphicData>
                        </a:graphic>
                      </wp:inline>
                    </w:drawing>
                  </w:r>
                </w:p>
              </w:tc>
              <w:tc>
                <w:tcPr>
                  <w:tcW w:w="7280" w:type="dxa"/>
                  <w:tcMar>
                    <w:top w:w="400" w:type="dxa"/>
                    <w:left w:w="0" w:type="dxa"/>
                    <w:bottom w:w="0" w:type="dxa"/>
                    <w:right w:w="0" w:type="dxa"/>
                  </w:tcMar>
                  <w:hideMark/>
                </w:tcPr>
                <w:p w14:paraId="7E05759C"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Education</w:t>
                  </w:r>
                </w:p>
              </w:tc>
            </w:tr>
          </w:tbl>
          <w:p w14:paraId="1F106593" w14:textId="77777777" w:rsidR="005811EC" w:rsidRDefault="005811EC">
            <w:pPr>
              <w:rPr>
                <w:vanish/>
              </w:rPr>
            </w:pP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5963B04B" w14:textId="77777777">
              <w:trPr>
                <w:tblCellSpacing w:w="0" w:type="dxa"/>
              </w:trPr>
              <w:tc>
                <w:tcPr>
                  <w:tcW w:w="1300" w:type="dxa"/>
                  <w:tcMar>
                    <w:top w:w="200" w:type="dxa"/>
                    <w:left w:w="0" w:type="dxa"/>
                    <w:bottom w:w="0" w:type="dxa"/>
                    <w:right w:w="0" w:type="dxa"/>
                  </w:tcMar>
                  <w:hideMark/>
                </w:tcPr>
                <w:p w14:paraId="53157B16" w14:textId="77777777" w:rsidR="005811EC" w:rsidRDefault="003E6B70">
                  <w:pPr>
                    <w:rPr>
                      <w:rStyle w:val="divdocumentparentContainerright-box"/>
                      <w:rFonts w:ascii="Blinker" w:eastAsia="Blinker" w:hAnsi="Blinker" w:cs="Blinker"/>
                      <w:color w:val="343434"/>
                      <w:spacing w:val="4"/>
                    </w:rPr>
                  </w:pPr>
                  <w:r>
                    <w:rPr>
                      <w:rStyle w:val="divdocumentjobdates"/>
                      <w:rFonts w:ascii="Blinker" w:eastAsia="Blinker" w:hAnsi="Blinker" w:cs="Blinker"/>
                      <w:b/>
                      <w:bCs/>
                      <w:color w:val="343434"/>
                      <w:spacing w:val="4"/>
                    </w:rPr>
                    <w:t>2020-09</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Current</w:t>
                  </w:r>
                </w:p>
              </w:tc>
              <w:tc>
                <w:tcPr>
                  <w:tcW w:w="600" w:type="dxa"/>
                  <w:tcMar>
                    <w:top w:w="200" w:type="dxa"/>
                    <w:left w:w="0" w:type="dxa"/>
                    <w:bottom w:w="0" w:type="dxa"/>
                    <w:right w:w="0" w:type="dxa"/>
                  </w:tcMar>
                  <w:hideMark/>
                </w:tcPr>
                <w:p w14:paraId="7A1FEE27" w14:textId="77777777" w:rsidR="005811EC" w:rsidRDefault="003E6B70">
                  <w:pPr>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200" w:type="dxa"/>
                    <w:left w:w="0" w:type="dxa"/>
                    <w:bottom w:w="0" w:type="dxa"/>
                    <w:right w:w="0" w:type="dxa"/>
                  </w:tcMar>
                  <w:hideMark/>
                </w:tcPr>
                <w:p w14:paraId="36005557" w14:textId="77777777" w:rsidR="005811EC" w:rsidRDefault="003E6B70">
                  <w:pPr>
                    <w:pStyle w:val="divdocumenttxtBold"/>
                    <w:spacing w:after="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Certificate: Web Development</w:t>
                  </w:r>
                </w:p>
                <w:p w14:paraId="45D6B828" w14:textId="77777777" w:rsidR="005811EC" w:rsidRDefault="003E6B70">
                  <w:pPr>
                    <w:pStyle w:val="divdocumenttxtItl"/>
                    <w:spacing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 xml:space="preserve">Framingham State University - </w:t>
                  </w:r>
                  <w:r>
                    <w:rPr>
                      <w:rStyle w:val="divdocumenteducationjoblocation"/>
                      <w:rFonts w:ascii="Blinker" w:eastAsia="Blinker" w:hAnsi="Blinker" w:cs="Blinker"/>
                      <w:color w:val="343434"/>
                      <w:spacing w:val="4"/>
                    </w:rPr>
                    <w:t>Framingham</w:t>
                  </w:r>
                  <w:r>
                    <w:rPr>
                      <w:rStyle w:val="span"/>
                      <w:rFonts w:ascii="Blinker" w:eastAsia="Blinker" w:hAnsi="Blinker" w:cs="Blinker"/>
                      <w:color w:val="343434"/>
                      <w:spacing w:val="4"/>
                    </w:rPr>
                    <w:t xml:space="preserve">, </w:t>
                  </w:r>
                  <w:r>
                    <w:rPr>
                      <w:rStyle w:val="divdocumenteducationjoblocation"/>
                      <w:rFonts w:ascii="Blinker" w:eastAsia="Blinker" w:hAnsi="Blinker" w:cs="Blinker"/>
                      <w:color w:val="343434"/>
                      <w:spacing w:val="4"/>
                    </w:rPr>
                    <w:t>MA</w:t>
                  </w:r>
                </w:p>
              </w:tc>
            </w:tr>
          </w:tbl>
          <w:p w14:paraId="606F1E50"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0DFB4947" w14:textId="77777777">
              <w:trPr>
                <w:tblCellSpacing w:w="0" w:type="dxa"/>
              </w:trPr>
              <w:tc>
                <w:tcPr>
                  <w:tcW w:w="1300" w:type="dxa"/>
                  <w:tcMar>
                    <w:top w:w="160" w:type="dxa"/>
                    <w:left w:w="0" w:type="dxa"/>
                    <w:bottom w:w="0" w:type="dxa"/>
                    <w:right w:w="0" w:type="dxa"/>
                  </w:tcMar>
                  <w:hideMark/>
                </w:tcPr>
                <w:p w14:paraId="21EAC093"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2015-08</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Current</w:t>
                  </w:r>
                </w:p>
              </w:tc>
              <w:tc>
                <w:tcPr>
                  <w:tcW w:w="600" w:type="dxa"/>
                  <w:tcMar>
                    <w:top w:w="160" w:type="dxa"/>
                    <w:left w:w="0" w:type="dxa"/>
                    <w:bottom w:w="0" w:type="dxa"/>
                    <w:right w:w="0" w:type="dxa"/>
                  </w:tcMar>
                  <w:hideMark/>
                </w:tcPr>
                <w:p w14:paraId="45EA9541"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536CADE3" w14:textId="77777777" w:rsidR="005811EC" w:rsidRDefault="003E6B70">
                  <w:pPr>
                    <w:pStyle w:val="divdocumenttxtBold"/>
                    <w:spacing w:after="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 xml:space="preserve">Bachelor of Science: Artificial Intelligence </w:t>
                  </w:r>
                  <w:proofErr w:type="gramStart"/>
                  <w:r>
                    <w:rPr>
                      <w:rStyle w:val="span"/>
                      <w:rFonts w:ascii="Blinker" w:eastAsia="Blinker" w:hAnsi="Blinker" w:cs="Blinker"/>
                      <w:color w:val="343434"/>
                      <w:spacing w:val="4"/>
                    </w:rPr>
                    <w:t>And</w:t>
                  </w:r>
                  <w:proofErr w:type="gramEnd"/>
                  <w:r>
                    <w:rPr>
                      <w:rStyle w:val="span"/>
                      <w:rFonts w:ascii="Blinker" w:eastAsia="Blinker" w:hAnsi="Blinker" w:cs="Blinker"/>
                      <w:color w:val="343434"/>
                      <w:spacing w:val="4"/>
                    </w:rPr>
                    <w:t xml:space="preserve"> Robotics</w:t>
                  </w:r>
                </w:p>
                <w:p w14:paraId="0B57BE0D" w14:textId="77777777" w:rsidR="005811EC" w:rsidRDefault="003E6B70">
                  <w:pPr>
                    <w:pStyle w:val="divdocumenttxtItl"/>
                    <w:spacing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 xml:space="preserve">Southern New Hampshire University - </w:t>
                  </w:r>
                  <w:r>
                    <w:rPr>
                      <w:rStyle w:val="divdocumenteducationjoblocation"/>
                      <w:rFonts w:ascii="Blinker" w:eastAsia="Blinker" w:hAnsi="Blinker" w:cs="Blinker"/>
                      <w:color w:val="343434"/>
                      <w:spacing w:val="4"/>
                    </w:rPr>
                    <w:t>Hooksett</w:t>
                  </w:r>
                  <w:r>
                    <w:rPr>
                      <w:rStyle w:val="span"/>
                      <w:rFonts w:ascii="Blinker" w:eastAsia="Blinker" w:hAnsi="Blinker" w:cs="Blinker"/>
                      <w:color w:val="343434"/>
                      <w:spacing w:val="4"/>
                    </w:rPr>
                    <w:t xml:space="preserve">, </w:t>
                  </w:r>
                  <w:r>
                    <w:rPr>
                      <w:rStyle w:val="divdocumenteducationjoblocation"/>
                      <w:rFonts w:ascii="Blinker" w:eastAsia="Blinker" w:hAnsi="Blinker" w:cs="Blinker"/>
                      <w:color w:val="343434"/>
                      <w:spacing w:val="4"/>
                    </w:rPr>
                    <w:t>NH</w:t>
                  </w:r>
                </w:p>
                <w:p w14:paraId="4022B15E" w14:textId="77777777" w:rsidR="005811EC" w:rsidRDefault="003E6B70">
                  <w:pPr>
                    <w:pStyle w:val="p"/>
                    <w:spacing w:line="300" w:lineRule="atLeast"/>
                    <w:rPr>
                      <w:rStyle w:val="span"/>
                      <w:rFonts w:ascii="Blinker" w:eastAsia="Blinker" w:hAnsi="Blinker" w:cs="Blinker"/>
                      <w:color w:val="343434"/>
                      <w:spacing w:val="4"/>
                    </w:rPr>
                  </w:pPr>
                  <w:r>
                    <w:rPr>
                      <w:rStyle w:val="span"/>
                      <w:rFonts w:ascii="Blinker" w:eastAsia="Blinker" w:hAnsi="Blinker" w:cs="Blinker"/>
                      <w:color w:val="343434"/>
                      <w:spacing w:val="4"/>
                    </w:rPr>
                    <w:t>Robotics/ Artificial Intelligence</w:t>
                  </w:r>
                </w:p>
              </w:tc>
            </w:tr>
          </w:tbl>
          <w:p w14:paraId="7C36F25F"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52F1F67C" w14:textId="77777777">
              <w:trPr>
                <w:tblCellSpacing w:w="0" w:type="dxa"/>
              </w:trPr>
              <w:tc>
                <w:tcPr>
                  <w:tcW w:w="1300" w:type="dxa"/>
                  <w:tcMar>
                    <w:top w:w="160" w:type="dxa"/>
                    <w:left w:w="0" w:type="dxa"/>
                    <w:bottom w:w="0" w:type="dxa"/>
                    <w:right w:w="0" w:type="dxa"/>
                  </w:tcMar>
                  <w:hideMark/>
                </w:tcPr>
                <w:p w14:paraId="62FD0E96"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2009-02</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2010-07</w:t>
                  </w:r>
                </w:p>
              </w:tc>
              <w:tc>
                <w:tcPr>
                  <w:tcW w:w="600" w:type="dxa"/>
                  <w:tcMar>
                    <w:top w:w="160" w:type="dxa"/>
                    <w:left w:w="0" w:type="dxa"/>
                    <w:bottom w:w="0" w:type="dxa"/>
                    <w:right w:w="0" w:type="dxa"/>
                  </w:tcMar>
                  <w:hideMark/>
                </w:tcPr>
                <w:p w14:paraId="212575DF"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3527BCA3" w14:textId="77777777" w:rsidR="005811EC" w:rsidRDefault="003E6B70">
                  <w:pPr>
                    <w:pStyle w:val="divdocumenttxtBold"/>
                    <w:spacing w:after="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Cisco CCNA: Networking</w:t>
                  </w:r>
                </w:p>
                <w:p w14:paraId="507C7DC6" w14:textId="77777777" w:rsidR="005811EC" w:rsidRDefault="003E6B70">
                  <w:pPr>
                    <w:pStyle w:val="divdocumenttxtItl"/>
                    <w:spacing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 xml:space="preserve">Tri-County Regional Vocational Technical School - </w:t>
                  </w:r>
                  <w:r>
                    <w:rPr>
                      <w:rStyle w:val="divdocumenteducationjoblocation"/>
                      <w:rFonts w:ascii="Blinker" w:eastAsia="Blinker" w:hAnsi="Blinker" w:cs="Blinker"/>
                      <w:color w:val="343434"/>
                      <w:spacing w:val="4"/>
                    </w:rPr>
                    <w:t>Franklin</w:t>
                  </w:r>
                  <w:r>
                    <w:rPr>
                      <w:rStyle w:val="span"/>
                      <w:rFonts w:ascii="Blinker" w:eastAsia="Blinker" w:hAnsi="Blinker" w:cs="Blinker"/>
                      <w:color w:val="343434"/>
                      <w:spacing w:val="4"/>
                    </w:rPr>
                    <w:t xml:space="preserve">, </w:t>
                  </w:r>
                  <w:r>
                    <w:rPr>
                      <w:rStyle w:val="divdocumenteducationjoblocation"/>
                      <w:rFonts w:ascii="Blinker" w:eastAsia="Blinker" w:hAnsi="Blinker" w:cs="Blinker"/>
                      <w:color w:val="343434"/>
                      <w:spacing w:val="4"/>
                    </w:rPr>
                    <w:t>MA</w:t>
                  </w:r>
                </w:p>
              </w:tc>
            </w:tr>
          </w:tbl>
          <w:p w14:paraId="2789DFEB"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536C2348" w14:textId="77777777">
              <w:trPr>
                <w:tblCellSpacing w:w="0" w:type="dxa"/>
              </w:trPr>
              <w:tc>
                <w:tcPr>
                  <w:tcW w:w="1300" w:type="dxa"/>
                  <w:tcMar>
                    <w:top w:w="160" w:type="dxa"/>
                    <w:left w:w="0" w:type="dxa"/>
                    <w:bottom w:w="0" w:type="dxa"/>
                    <w:right w:w="0" w:type="dxa"/>
                  </w:tcMar>
                  <w:hideMark/>
                </w:tcPr>
                <w:p w14:paraId="6F601149"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2003-02</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2003-05</w:t>
                  </w:r>
                </w:p>
              </w:tc>
              <w:tc>
                <w:tcPr>
                  <w:tcW w:w="600" w:type="dxa"/>
                  <w:tcMar>
                    <w:top w:w="160" w:type="dxa"/>
                    <w:left w:w="0" w:type="dxa"/>
                    <w:bottom w:w="0" w:type="dxa"/>
                    <w:right w:w="0" w:type="dxa"/>
                  </w:tcMar>
                  <w:hideMark/>
                </w:tcPr>
                <w:p w14:paraId="53841255"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0CC0279D" w14:textId="77777777" w:rsidR="005811EC" w:rsidRDefault="003E6B70">
                  <w:pPr>
                    <w:pStyle w:val="divdocumenttxtBold"/>
                    <w:spacing w:after="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No Degree: Information technology, Microcomputer Architecture</w:t>
                  </w:r>
                </w:p>
                <w:p w14:paraId="42BC789E" w14:textId="77777777" w:rsidR="005811EC" w:rsidRDefault="003E6B70">
                  <w:pPr>
                    <w:pStyle w:val="divdocumenttxtItl"/>
                    <w:spacing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 xml:space="preserve">Dean College - </w:t>
                  </w:r>
                  <w:r>
                    <w:rPr>
                      <w:rStyle w:val="divdocumenteducationjoblocation"/>
                      <w:rFonts w:ascii="Blinker" w:eastAsia="Blinker" w:hAnsi="Blinker" w:cs="Blinker"/>
                      <w:color w:val="343434"/>
                      <w:spacing w:val="4"/>
                    </w:rPr>
                    <w:t>Franklin</w:t>
                  </w:r>
                  <w:r>
                    <w:rPr>
                      <w:rStyle w:val="span"/>
                      <w:rFonts w:ascii="Blinker" w:eastAsia="Blinker" w:hAnsi="Blinker" w:cs="Blinker"/>
                      <w:color w:val="343434"/>
                      <w:spacing w:val="4"/>
                    </w:rPr>
                    <w:t xml:space="preserve">, </w:t>
                  </w:r>
                  <w:r>
                    <w:rPr>
                      <w:rStyle w:val="divdocumenteducationjoblocation"/>
                      <w:rFonts w:ascii="Blinker" w:eastAsia="Blinker" w:hAnsi="Blinker" w:cs="Blinker"/>
                      <w:color w:val="343434"/>
                      <w:spacing w:val="4"/>
                    </w:rPr>
                    <w:t>MA</w:t>
                  </w:r>
                </w:p>
              </w:tc>
            </w:tr>
          </w:tbl>
          <w:p w14:paraId="769271D8"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6967E7A2" w14:textId="77777777">
              <w:trPr>
                <w:tblCellSpacing w:w="0" w:type="dxa"/>
              </w:trPr>
              <w:tc>
                <w:tcPr>
                  <w:tcW w:w="1300" w:type="dxa"/>
                  <w:tcMar>
                    <w:top w:w="160" w:type="dxa"/>
                    <w:left w:w="0" w:type="dxa"/>
                    <w:bottom w:w="0" w:type="dxa"/>
                    <w:right w:w="0" w:type="dxa"/>
                  </w:tcMar>
                  <w:hideMark/>
                </w:tcPr>
                <w:p w14:paraId="6B2672DD" w14:textId="77777777" w:rsidR="005811EC" w:rsidRDefault="003E6B70">
                  <w:pPr>
                    <w:spacing w:line="300" w:lineRule="atLeast"/>
                    <w:rPr>
                      <w:rStyle w:val="divdocumentjobdates"/>
                      <w:rFonts w:ascii="Blinker" w:eastAsia="Blinker" w:hAnsi="Blinker" w:cs="Blinker"/>
                      <w:b/>
                      <w:bCs/>
                      <w:color w:val="343434"/>
                      <w:spacing w:val="4"/>
                    </w:rPr>
                  </w:pPr>
                  <w:r>
                    <w:rPr>
                      <w:rStyle w:val="divdocumentjobdates"/>
                      <w:rFonts w:ascii="Blinker" w:eastAsia="Blinker" w:hAnsi="Blinker" w:cs="Blinker"/>
                      <w:b/>
                      <w:bCs/>
                      <w:color w:val="343434"/>
                      <w:spacing w:val="4"/>
                    </w:rPr>
                    <w:t>2000-01</w:t>
                  </w:r>
                  <w:r>
                    <w:rPr>
                      <w:rStyle w:val="span"/>
                      <w:rFonts w:ascii="Blinker" w:eastAsia="Blinker" w:hAnsi="Blinker" w:cs="Blinker"/>
                      <w:b/>
                      <w:bCs/>
                      <w:color w:val="343434"/>
                      <w:spacing w:val="4"/>
                    </w:rPr>
                    <w:t xml:space="preserve"> - </w:t>
                  </w:r>
                  <w:r>
                    <w:rPr>
                      <w:rStyle w:val="divdocumentjobdates"/>
                      <w:rFonts w:ascii="Blinker" w:eastAsia="Blinker" w:hAnsi="Blinker" w:cs="Blinker"/>
                      <w:b/>
                      <w:bCs/>
                      <w:color w:val="343434"/>
                      <w:spacing w:val="4"/>
                    </w:rPr>
                    <w:t>2001-01</w:t>
                  </w:r>
                </w:p>
              </w:tc>
              <w:tc>
                <w:tcPr>
                  <w:tcW w:w="600" w:type="dxa"/>
                  <w:tcMar>
                    <w:top w:w="160" w:type="dxa"/>
                    <w:left w:w="0" w:type="dxa"/>
                    <w:bottom w:w="0" w:type="dxa"/>
                    <w:right w:w="0" w:type="dxa"/>
                  </w:tcMar>
                  <w:hideMark/>
                </w:tcPr>
                <w:p w14:paraId="3D116AD1" w14:textId="77777777" w:rsidR="005811EC" w:rsidRDefault="003E6B70">
                  <w:pPr>
                    <w:spacing w:line="300" w:lineRule="atLeast"/>
                    <w:rPr>
                      <w:rStyle w:val="divdocumentright-boxpaddedlinedate-content"/>
                      <w:rFonts w:ascii="Blinker" w:eastAsia="Blinker" w:hAnsi="Blinker" w:cs="Blinker"/>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603BA85E" w14:textId="77777777" w:rsidR="005811EC" w:rsidRDefault="003E6B70">
                  <w:pPr>
                    <w:pStyle w:val="divdocumenttxtBold"/>
                    <w:spacing w:after="80"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No Degree: Computer Science</w:t>
                  </w:r>
                </w:p>
                <w:p w14:paraId="6BB7132F" w14:textId="77777777" w:rsidR="005811EC" w:rsidRDefault="003E6B70">
                  <w:pPr>
                    <w:pStyle w:val="divdocumenttxtItl"/>
                    <w:spacing w:line="300" w:lineRule="atLeast"/>
                    <w:rPr>
                      <w:rStyle w:val="divdocumentright-boxdatetablesinglecolumn"/>
                      <w:rFonts w:ascii="Blinker" w:eastAsia="Blinker" w:hAnsi="Blinker" w:cs="Blinker"/>
                      <w:color w:val="343434"/>
                      <w:spacing w:val="4"/>
                    </w:rPr>
                  </w:pPr>
                  <w:r>
                    <w:rPr>
                      <w:rStyle w:val="span"/>
                      <w:rFonts w:ascii="Blinker" w:eastAsia="Blinker" w:hAnsi="Blinker" w:cs="Blinker"/>
                      <w:color w:val="343434"/>
                      <w:spacing w:val="4"/>
                    </w:rPr>
                    <w:t xml:space="preserve">Framingham State University - </w:t>
                  </w:r>
                  <w:r>
                    <w:rPr>
                      <w:rStyle w:val="divdocumenteducationjoblocation"/>
                      <w:rFonts w:ascii="Blinker" w:eastAsia="Blinker" w:hAnsi="Blinker" w:cs="Blinker"/>
                      <w:color w:val="343434"/>
                      <w:spacing w:val="4"/>
                    </w:rPr>
                    <w:t>Framingham</w:t>
                  </w:r>
                  <w:r>
                    <w:rPr>
                      <w:rStyle w:val="span"/>
                      <w:rFonts w:ascii="Blinker" w:eastAsia="Blinker" w:hAnsi="Blinker" w:cs="Blinker"/>
                      <w:color w:val="343434"/>
                      <w:spacing w:val="4"/>
                    </w:rPr>
                    <w:t xml:space="preserve">, </w:t>
                  </w:r>
                  <w:r>
                    <w:rPr>
                      <w:rStyle w:val="divdocumenteducationjoblocation"/>
                      <w:rFonts w:ascii="Blinker" w:eastAsia="Blinker" w:hAnsi="Blinker" w:cs="Blinker"/>
                      <w:color w:val="343434"/>
                      <w:spacing w:val="4"/>
                    </w:rPr>
                    <w:t>MA</w:t>
                  </w:r>
                </w:p>
              </w:tc>
            </w:tr>
          </w:tbl>
          <w:p w14:paraId="522E31E7" w14:textId="77777777" w:rsidR="005811EC" w:rsidRDefault="005811EC">
            <w:pPr>
              <w:rPr>
                <w:vanish/>
              </w:rPr>
            </w:pPr>
          </w:p>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7280"/>
            </w:tblGrid>
            <w:tr w:rsidR="005811EC" w14:paraId="6B208577" w14:textId="77777777">
              <w:trPr>
                <w:tblCellSpacing w:w="0" w:type="dxa"/>
              </w:trPr>
              <w:tc>
                <w:tcPr>
                  <w:tcW w:w="760" w:type="dxa"/>
                  <w:tcMar>
                    <w:top w:w="400" w:type="dxa"/>
                    <w:left w:w="0" w:type="dxa"/>
                    <w:bottom w:w="0" w:type="dxa"/>
                    <w:right w:w="0" w:type="dxa"/>
                  </w:tcMar>
                  <w:hideMark/>
                </w:tcPr>
                <w:p w14:paraId="513D5504"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drawing>
                      <wp:inline distT="0" distB="0" distL="0" distR="0" wp14:anchorId="50AD9753" wp14:editId="2E932D29">
                        <wp:extent cx="446794" cy="446133"/>
                        <wp:effectExtent l="0" t="0" r="0" b="0"/>
                        <wp:docPr id="100028" name="Picture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5596" name=""/>
                                <pic:cNvPicPr>
                                  <a:picLocks noChangeAspect="1"/>
                                </pic:cNvPicPr>
                              </pic:nvPicPr>
                              <pic:blipFill>
                                <a:blip r:embed="rId14"/>
                                <a:stretch>
                                  <a:fillRect/>
                                </a:stretch>
                              </pic:blipFill>
                              <pic:spPr>
                                <a:xfrm>
                                  <a:off x="0" y="0"/>
                                  <a:ext cx="446794" cy="446133"/>
                                </a:xfrm>
                                <a:prstGeom prst="rect">
                                  <a:avLst/>
                                </a:prstGeom>
                              </pic:spPr>
                            </pic:pic>
                          </a:graphicData>
                        </a:graphic>
                      </wp:inline>
                    </w:drawing>
                  </w:r>
                </w:p>
              </w:tc>
              <w:tc>
                <w:tcPr>
                  <w:tcW w:w="7280" w:type="dxa"/>
                  <w:tcMar>
                    <w:top w:w="400" w:type="dxa"/>
                    <w:left w:w="0" w:type="dxa"/>
                    <w:bottom w:w="0" w:type="dxa"/>
                    <w:right w:w="0" w:type="dxa"/>
                  </w:tcMar>
                  <w:hideMark/>
                </w:tcPr>
                <w:p w14:paraId="38F35C16"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Interests</w:t>
                  </w:r>
                </w:p>
              </w:tc>
            </w:tr>
          </w:tbl>
          <w:p w14:paraId="59AD1F63"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Mountain biking</w:t>
            </w:r>
          </w:p>
          <w:p w14:paraId="619A0E3A"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proofErr w:type="gramStart"/>
            <w:r>
              <w:rPr>
                <w:rStyle w:val="divdocumentparentContainerright-box"/>
                <w:rFonts w:ascii="Blinker" w:eastAsia="Blinker" w:hAnsi="Blinker" w:cs="Blinker"/>
                <w:color w:val="343434"/>
                <w:spacing w:val="4"/>
              </w:rPr>
              <w:t>Weight lifting</w:t>
            </w:r>
            <w:proofErr w:type="gramEnd"/>
          </w:p>
          <w:p w14:paraId="6E20AB2C"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Darts</w:t>
            </w:r>
          </w:p>
          <w:p w14:paraId="7653AA99"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Astronomy</w:t>
            </w:r>
          </w:p>
          <w:p w14:paraId="02C493EA"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Basketball</w:t>
            </w:r>
          </w:p>
          <w:p w14:paraId="4A6B33E0"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Video games</w:t>
            </w:r>
          </w:p>
          <w:p w14:paraId="0DB1F73D"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Music</w:t>
            </w:r>
          </w:p>
          <w:p w14:paraId="7F66A7FD"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Learning more programing languages</w:t>
            </w:r>
          </w:p>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7280"/>
            </w:tblGrid>
            <w:tr w:rsidR="005811EC" w14:paraId="220E9A72" w14:textId="77777777">
              <w:trPr>
                <w:tblCellSpacing w:w="0" w:type="dxa"/>
              </w:trPr>
              <w:tc>
                <w:tcPr>
                  <w:tcW w:w="760" w:type="dxa"/>
                  <w:tcMar>
                    <w:top w:w="400" w:type="dxa"/>
                    <w:left w:w="0" w:type="dxa"/>
                    <w:bottom w:w="0" w:type="dxa"/>
                    <w:right w:w="0" w:type="dxa"/>
                  </w:tcMar>
                  <w:hideMark/>
                </w:tcPr>
                <w:p w14:paraId="20478408"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lastRenderedPageBreak/>
                    <w:drawing>
                      <wp:inline distT="0" distB="0" distL="0" distR="0" wp14:anchorId="5F3847D9" wp14:editId="0D293464">
                        <wp:extent cx="446794" cy="446133"/>
                        <wp:effectExtent l="0" t="0" r="0" b="0"/>
                        <wp:docPr id="100029" name="Picture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11436" name=""/>
                                <pic:cNvPicPr>
                                  <a:picLocks noChangeAspect="1"/>
                                </pic:cNvPicPr>
                              </pic:nvPicPr>
                              <pic:blipFill>
                                <a:blip r:embed="rId15"/>
                                <a:stretch>
                                  <a:fillRect/>
                                </a:stretch>
                              </pic:blipFill>
                              <pic:spPr>
                                <a:xfrm>
                                  <a:off x="0" y="0"/>
                                  <a:ext cx="446794" cy="446133"/>
                                </a:xfrm>
                                <a:prstGeom prst="rect">
                                  <a:avLst/>
                                </a:prstGeom>
                              </pic:spPr>
                            </pic:pic>
                          </a:graphicData>
                        </a:graphic>
                      </wp:inline>
                    </w:drawing>
                  </w:r>
                </w:p>
              </w:tc>
              <w:tc>
                <w:tcPr>
                  <w:tcW w:w="7280" w:type="dxa"/>
                  <w:tcMar>
                    <w:top w:w="400" w:type="dxa"/>
                    <w:left w:w="0" w:type="dxa"/>
                    <w:bottom w:w="0" w:type="dxa"/>
                    <w:right w:w="0" w:type="dxa"/>
                  </w:tcMar>
                  <w:hideMark/>
                </w:tcPr>
                <w:p w14:paraId="72A0E8C4"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Hobbies</w:t>
                  </w:r>
                </w:p>
              </w:tc>
            </w:tr>
          </w:tbl>
          <w:p w14:paraId="2547C8FA" w14:textId="77777777" w:rsidR="005811EC" w:rsidRDefault="003E6B70">
            <w:pPr>
              <w:pStyle w:val="p"/>
              <w:spacing w:before="160" w:line="300" w:lineRule="atLeast"/>
              <w:ind w:left="1900"/>
              <w:rPr>
                <w:rStyle w:val="divdocumentparentContainerright-box"/>
                <w:rFonts w:ascii="Blinker" w:eastAsia="Blinker" w:hAnsi="Blinker" w:cs="Blinker"/>
                <w:color w:val="343434"/>
                <w:spacing w:val="4"/>
              </w:rPr>
            </w:pPr>
            <w:proofErr w:type="spellStart"/>
            <w:r>
              <w:rPr>
                <w:rStyle w:val="divdocumentparentContainerright-box"/>
                <w:rFonts w:ascii="Blinker" w:eastAsia="Blinker" w:hAnsi="Blinker" w:cs="Blinker"/>
                <w:color w:val="343434"/>
                <w:spacing w:val="4"/>
              </w:rPr>
              <w:t>Theres</w:t>
            </w:r>
            <w:proofErr w:type="spellEnd"/>
            <w:r>
              <w:rPr>
                <w:rStyle w:val="divdocumentparentContainerright-box"/>
                <w:rFonts w:ascii="Blinker" w:eastAsia="Blinker" w:hAnsi="Blinker" w:cs="Blinker"/>
                <w:color w:val="343434"/>
                <w:spacing w:val="4"/>
              </w:rPr>
              <w:t xml:space="preserve"> a lot to list so I just pick one for now. MUSIC.</w:t>
            </w:r>
          </w:p>
          <w:p w14:paraId="4DF5F630" w14:textId="77777777" w:rsidR="005811EC" w:rsidRDefault="003E6B70">
            <w:pPr>
              <w:pStyle w:val="p"/>
              <w:spacing w:line="300" w:lineRule="atLeast"/>
              <w:ind w:left="1900"/>
              <w:rPr>
                <w:rStyle w:val="divdocumentparentContainerright-box"/>
                <w:rFonts w:ascii="Blinker" w:eastAsia="Blinker" w:hAnsi="Blinker" w:cs="Blinker"/>
                <w:color w:val="343434"/>
                <w:spacing w:val="4"/>
              </w:rPr>
            </w:pPr>
            <w:r>
              <w:rPr>
                <w:rStyle w:val="divdocumentparentContainerright-box"/>
                <w:rFonts w:ascii="Blinker" w:eastAsia="Blinker" w:hAnsi="Blinker" w:cs="Blinker"/>
                <w:color w:val="343434"/>
                <w:spacing w:val="4"/>
              </w:rPr>
              <w:t xml:space="preserve">Almost every genre has something I will listen to. My tastes vary from classic artists like Richie Valens, to underground hip </w:t>
            </w:r>
            <w:proofErr w:type="spellStart"/>
            <w:r>
              <w:rPr>
                <w:rStyle w:val="divdocumentparentContainerright-box"/>
                <w:rFonts w:ascii="Blinker" w:eastAsia="Blinker" w:hAnsi="Blinker" w:cs="Blinker"/>
                <w:color w:val="343434"/>
                <w:spacing w:val="4"/>
              </w:rPr>
              <w:t>hip</w:t>
            </w:r>
            <w:proofErr w:type="spellEnd"/>
            <w:r>
              <w:rPr>
                <w:rStyle w:val="divdocumentparentContainerright-box"/>
                <w:rFonts w:ascii="Blinker" w:eastAsia="Blinker" w:hAnsi="Blinker" w:cs="Blinker"/>
                <w:color w:val="343434"/>
                <w:spacing w:val="4"/>
              </w:rPr>
              <w:t xml:space="preserve">, to hard rock, and my favorite, punk. Bad Religion is definitely my favorite band, and </w:t>
            </w:r>
            <w:proofErr w:type="gramStart"/>
            <w:r>
              <w:rPr>
                <w:rStyle w:val="divdocumentparentContainerright-box"/>
                <w:rFonts w:ascii="Blinker" w:eastAsia="Blinker" w:hAnsi="Blinker" w:cs="Blinker"/>
                <w:color w:val="343434"/>
                <w:spacing w:val="4"/>
              </w:rPr>
              <w:t>luckily</w:t>
            </w:r>
            <w:proofErr w:type="gramEnd"/>
            <w:r>
              <w:rPr>
                <w:rStyle w:val="divdocumentparentContainerright-box"/>
                <w:rFonts w:ascii="Blinker" w:eastAsia="Blinker" w:hAnsi="Blinker" w:cs="Blinker"/>
                <w:color w:val="343434"/>
                <w:spacing w:val="4"/>
              </w:rPr>
              <w:t xml:space="preserve"> I've been able to see them live quite a few times. Someday live music will return, and I will be there.</w:t>
            </w:r>
          </w:p>
          <w:tbl>
            <w:tblPr>
              <w:tblStyle w:val="divdocumentdivheading"/>
              <w:tblW w:w="0" w:type="auto"/>
              <w:tblCellSpacing w:w="0" w:type="dxa"/>
              <w:tblBorders>
                <w:bottom w:val="single" w:sz="8" w:space="0" w:color="D5D6D6"/>
              </w:tblBorders>
              <w:tblLayout w:type="fixed"/>
              <w:tblCellMar>
                <w:left w:w="0" w:type="dxa"/>
                <w:bottom w:w="40" w:type="dxa"/>
                <w:right w:w="0" w:type="dxa"/>
              </w:tblCellMar>
              <w:tblLook w:val="05E0" w:firstRow="1" w:lastRow="1" w:firstColumn="1" w:lastColumn="1" w:noHBand="0" w:noVBand="1"/>
            </w:tblPr>
            <w:tblGrid>
              <w:gridCol w:w="760"/>
              <w:gridCol w:w="7280"/>
            </w:tblGrid>
            <w:tr w:rsidR="005811EC" w14:paraId="78B3C835" w14:textId="77777777">
              <w:trPr>
                <w:tblCellSpacing w:w="0" w:type="dxa"/>
              </w:trPr>
              <w:tc>
                <w:tcPr>
                  <w:tcW w:w="760" w:type="dxa"/>
                  <w:tcMar>
                    <w:top w:w="400" w:type="dxa"/>
                    <w:left w:w="0" w:type="dxa"/>
                    <w:bottom w:w="0" w:type="dxa"/>
                    <w:right w:w="0" w:type="dxa"/>
                  </w:tcMar>
                  <w:hideMark/>
                </w:tcPr>
                <w:p w14:paraId="6FF26155" w14:textId="77777777" w:rsidR="005811EC" w:rsidRDefault="003E6B70">
                  <w:pPr>
                    <w:spacing w:line="380" w:lineRule="atLeast"/>
                    <w:ind w:right="60"/>
                    <w:rPr>
                      <w:rStyle w:val="documentheadingIcon"/>
                      <w:rFonts w:ascii="Blinker" w:eastAsia="Blinker" w:hAnsi="Blinker" w:cs="Blinker"/>
                      <w:b/>
                      <w:bCs/>
                      <w:color w:val="343434"/>
                    </w:rPr>
                  </w:pPr>
                  <w:r>
                    <w:rPr>
                      <w:rStyle w:val="documentheadingIcon"/>
                      <w:rFonts w:ascii="Blinker" w:eastAsia="Blinker" w:hAnsi="Blinker" w:cs="Blinker"/>
                      <w:b/>
                      <w:bCs/>
                      <w:noProof/>
                      <w:color w:val="343434"/>
                    </w:rPr>
                    <w:drawing>
                      <wp:inline distT="0" distB="0" distL="0" distR="0" wp14:anchorId="00CB8AAB" wp14:editId="1B93674A">
                        <wp:extent cx="446794" cy="446133"/>
                        <wp:effectExtent l="0" t="0" r="0" b="0"/>
                        <wp:docPr id="100030" name="Picture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5067" name=""/>
                                <pic:cNvPicPr>
                                  <a:picLocks noChangeAspect="1"/>
                                </pic:cNvPicPr>
                              </pic:nvPicPr>
                              <pic:blipFill>
                                <a:blip r:embed="rId16"/>
                                <a:stretch>
                                  <a:fillRect/>
                                </a:stretch>
                              </pic:blipFill>
                              <pic:spPr>
                                <a:xfrm>
                                  <a:off x="0" y="0"/>
                                  <a:ext cx="446794" cy="446133"/>
                                </a:xfrm>
                                <a:prstGeom prst="rect">
                                  <a:avLst/>
                                </a:prstGeom>
                              </pic:spPr>
                            </pic:pic>
                          </a:graphicData>
                        </a:graphic>
                      </wp:inline>
                    </w:drawing>
                  </w:r>
                </w:p>
              </w:tc>
              <w:tc>
                <w:tcPr>
                  <w:tcW w:w="7280" w:type="dxa"/>
                  <w:tcMar>
                    <w:top w:w="400" w:type="dxa"/>
                    <w:left w:w="0" w:type="dxa"/>
                    <w:bottom w:w="0" w:type="dxa"/>
                    <w:right w:w="0" w:type="dxa"/>
                  </w:tcMar>
                  <w:hideMark/>
                </w:tcPr>
                <w:p w14:paraId="408CE82C" w14:textId="77777777" w:rsidR="005811EC" w:rsidRDefault="003E6B70">
                  <w:pPr>
                    <w:spacing w:line="380" w:lineRule="atLeast"/>
                    <w:rPr>
                      <w:rStyle w:val="divdocumentsectiontitle"/>
                      <w:rFonts w:ascii="Blinker" w:eastAsia="Blinker" w:hAnsi="Blinker" w:cs="Blinker"/>
                      <w:b/>
                      <w:bCs/>
                    </w:rPr>
                  </w:pPr>
                  <w:r>
                    <w:rPr>
                      <w:rStyle w:val="divdocumentsectiontitle"/>
                      <w:rFonts w:ascii="Blinker" w:eastAsia="Blinker" w:hAnsi="Blinker" w:cs="Blinker"/>
                      <w:b/>
                      <w:bCs/>
                    </w:rPr>
                    <w:t>Certifications</w:t>
                  </w:r>
                </w:p>
              </w:tc>
            </w:tr>
          </w:tbl>
          <w:p w14:paraId="24148C7F" w14:textId="77777777" w:rsidR="005811EC" w:rsidRDefault="005811EC">
            <w:pPr>
              <w:rPr>
                <w:vanish/>
              </w:rPr>
            </w:pP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4BEABFC9" w14:textId="77777777">
              <w:trPr>
                <w:tblCellSpacing w:w="0" w:type="dxa"/>
              </w:trPr>
              <w:tc>
                <w:tcPr>
                  <w:tcW w:w="1300" w:type="dxa"/>
                  <w:tcMar>
                    <w:top w:w="200" w:type="dxa"/>
                    <w:left w:w="0" w:type="dxa"/>
                    <w:bottom w:w="0" w:type="dxa"/>
                    <w:right w:w="0" w:type="dxa"/>
                  </w:tcMar>
                  <w:hideMark/>
                </w:tcPr>
                <w:p w14:paraId="435EA5B3" w14:textId="77777777" w:rsidR="005811EC" w:rsidRDefault="005811EC">
                  <w:pPr>
                    <w:pStyle w:val="divdocumentjobdatesParagraph"/>
                    <w:spacing w:line="300" w:lineRule="atLeast"/>
                    <w:rPr>
                      <w:rStyle w:val="divdocumentright-boxpaddedlinedate-content"/>
                      <w:rFonts w:ascii="Blinker" w:eastAsia="Blinker" w:hAnsi="Blinker" w:cs="Blinker"/>
                      <w:color w:val="343434"/>
                      <w:spacing w:val="4"/>
                    </w:rPr>
                  </w:pPr>
                </w:p>
              </w:tc>
              <w:tc>
                <w:tcPr>
                  <w:tcW w:w="600" w:type="dxa"/>
                  <w:tcMar>
                    <w:top w:w="200" w:type="dxa"/>
                    <w:left w:w="0" w:type="dxa"/>
                    <w:bottom w:w="0" w:type="dxa"/>
                    <w:right w:w="0" w:type="dxa"/>
                  </w:tcMar>
                  <w:hideMark/>
                </w:tcPr>
                <w:p w14:paraId="21079B65" w14:textId="77777777" w:rsidR="005811EC" w:rsidRDefault="003E6B70">
                  <w:pPr>
                    <w:pStyle w:val="divdocumentright-boxdatetablepindcellParagraph"/>
                    <w:spacing w:line="300" w:lineRule="atLeast"/>
                    <w:rPr>
                      <w:rStyle w:val="divdocumentright-boxdatetablepindcell"/>
                      <w:rFonts w:ascii="Blinker" w:eastAsia="Blinker" w:hAnsi="Blinker" w:cs="Blinker"/>
                      <w:b/>
                      <w:bCs/>
                      <w:color w:val="343434"/>
                      <w:spacing w:val="4"/>
                    </w:rPr>
                  </w:pPr>
                  <w:r>
                    <w:rPr>
                      <w:rStyle w:val="divdocumentright-boxdatetablepindcell"/>
                      <w:rFonts w:ascii="Blinker" w:eastAsia="Blinker" w:hAnsi="Blinker" w:cs="Blinker"/>
                      <w:b/>
                      <w:bCs/>
                      <w:color w:val="343434"/>
                      <w:spacing w:val="4"/>
                    </w:rPr>
                    <w:t> </w:t>
                  </w:r>
                </w:p>
              </w:tc>
              <w:tc>
                <w:tcPr>
                  <w:tcW w:w="6140" w:type="dxa"/>
                  <w:tcMar>
                    <w:top w:w="200" w:type="dxa"/>
                    <w:left w:w="0" w:type="dxa"/>
                    <w:bottom w:w="0" w:type="dxa"/>
                    <w:right w:w="0" w:type="dxa"/>
                  </w:tcMar>
                  <w:hideMark/>
                </w:tcPr>
                <w:p w14:paraId="3BE14397" w14:textId="77777777" w:rsidR="005811EC" w:rsidRDefault="003E6B70">
                  <w:pPr>
                    <w:pStyle w:val="p"/>
                    <w:spacing w:line="300" w:lineRule="atLeast"/>
                    <w:rPr>
                      <w:rStyle w:val="divdocumentright-boxdatetablesinglecolumn"/>
                      <w:rFonts w:ascii="Blinker" w:eastAsia="Blinker" w:hAnsi="Blinker" w:cs="Blinker"/>
                      <w:color w:val="343434"/>
                      <w:spacing w:val="4"/>
                    </w:rPr>
                  </w:pPr>
                  <w:r>
                    <w:rPr>
                      <w:rStyle w:val="divdocumentright-boxdatetablesinglecolumn"/>
                      <w:rFonts w:ascii="Blinker" w:eastAsia="Blinker" w:hAnsi="Blinker" w:cs="Blinker"/>
                      <w:color w:val="343434"/>
                      <w:spacing w:val="4"/>
                    </w:rPr>
                    <w:t>CompTIA A+ Technician</w:t>
                  </w:r>
                </w:p>
              </w:tc>
            </w:tr>
          </w:tbl>
          <w:p w14:paraId="07CC6A40"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39425828" w14:textId="77777777">
              <w:trPr>
                <w:tblCellSpacing w:w="0" w:type="dxa"/>
              </w:trPr>
              <w:tc>
                <w:tcPr>
                  <w:tcW w:w="1300" w:type="dxa"/>
                  <w:tcMar>
                    <w:top w:w="160" w:type="dxa"/>
                    <w:left w:w="0" w:type="dxa"/>
                    <w:bottom w:w="0" w:type="dxa"/>
                    <w:right w:w="0" w:type="dxa"/>
                  </w:tcMar>
                  <w:hideMark/>
                </w:tcPr>
                <w:p w14:paraId="4814BFC3" w14:textId="77777777" w:rsidR="005811EC" w:rsidRDefault="005811EC">
                  <w:pPr>
                    <w:pStyle w:val="divdocumentjobdatesParagraph"/>
                    <w:spacing w:line="300" w:lineRule="atLeast"/>
                    <w:rPr>
                      <w:rStyle w:val="divdocumentright-boxpaddedlinedate-content"/>
                      <w:rFonts w:ascii="Blinker" w:eastAsia="Blinker" w:hAnsi="Blinker" w:cs="Blinker"/>
                      <w:color w:val="343434"/>
                      <w:spacing w:val="4"/>
                    </w:rPr>
                  </w:pPr>
                </w:p>
              </w:tc>
              <w:tc>
                <w:tcPr>
                  <w:tcW w:w="600" w:type="dxa"/>
                  <w:tcMar>
                    <w:top w:w="160" w:type="dxa"/>
                    <w:left w:w="0" w:type="dxa"/>
                    <w:bottom w:w="0" w:type="dxa"/>
                    <w:right w:w="0" w:type="dxa"/>
                  </w:tcMar>
                  <w:hideMark/>
                </w:tcPr>
                <w:p w14:paraId="5F0D839D" w14:textId="77777777" w:rsidR="005811EC" w:rsidRDefault="003E6B70">
                  <w:pPr>
                    <w:pStyle w:val="divdocumentright-boxdatetablepindcellParagraph"/>
                    <w:spacing w:line="300" w:lineRule="atLeast"/>
                    <w:rPr>
                      <w:rStyle w:val="divdocumentright-boxdatetablepindcell"/>
                      <w:rFonts w:ascii="Blinker" w:eastAsia="Blinker" w:hAnsi="Blinker" w:cs="Blinker"/>
                      <w:b/>
                      <w:bCs/>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247F0DD5" w14:textId="77777777" w:rsidR="005811EC" w:rsidRDefault="003E6B70">
                  <w:pPr>
                    <w:pStyle w:val="p"/>
                    <w:spacing w:line="300" w:lineRule="atLeast"/>
                    <w:rPr>
                      <w:rStyle w:val="divdocumentright-boxdatetablesinglecolumn"/>
                      <w:rFonts w:ascii="Blinker" w:eastAsia="Blinker" w:hAnsi="Blinker" w:cs="Blinker"/>
                      <w:color w:val="343434"/>
                      <w:spacing w:val="4"/>
                    </w:rPr>
                  </w:pPr>
                  <w:r>
                    <w:rPr>
                      <w:rStyle w:val="divdocumentright-boxdatetablesinglecolumn"/>
                      <w:rFonts w:ascii="Blinker" w:eastAsia="Blinker" w:hAnsi="Blinker" w:cs="Blinker"/>
                      <w:color w:val="343434"/>
                      <w:spacing w:val="4"/>
                    </w:rPr>
                    <w:t>ITIL Foundations v3</w:t>
                  </w:r>
                </w:p>
              </w:tc>
            </w:tr>
          </w:tbl>
          <w:p w14:paraId="413CBDB7" w14:textId="77777777" w:rsidR="005811EC" w:rsidRDefault="005811EC">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300"/>
              <w:gridCol w:w="600"/>
              <w:gridCol w:w="6140"/>
            </w:tblGrid>
            <w:tr w:rsidR="005811EC" w14:paraId="0BBF2A61" w14:textId="77777777">
              <w:trPr>
                <w:tblCellSpacing w:w="0" w:type="dxa"/>
              </w:trPr>
              <w:tc>
                <w:tcPr>
                  <w:tcW w:w="1300" w:type="dxa"/>
                  <w:tcMar>
                    <w:top w:w="160" w:type="dxa"/>
                    <w:left w:w="0" w:type="dxa"/>
                    <w:bottom w:w="0" w:type="dxa"/>
                    <w:right w:w="0" w:type="dxa"/>
                  </w:tcMar>
                  <w:hideMark/>
                </w:tcPr>
                <w:p w14:paraId="5246DE63" w14:textId="77777777" w:rsidR="005811EC" w:rsidRDefault="005811EC">
                  <w:pPr>
                    <w:pStyle w:val="divdocumentjobdatesParagraph"/>
                    <w:spacing w:line="300" w:lineRule="atLeast"/>
                    <w:rPr>
                      <w:rStyle w:val="divdocumentright-boxpaddedlinedate-content"/>
                      <w:rFonts w:ascii="Blinker" w:eastAsia="Blinker" w:hAnsi="Blinker" w:cs="Blinker"/>
                      <w:color w:val="343434"/>
                      <w:spacing w:val="4"/>
                    </w:rPr>
                  </w:pPr>
                </w:p>
              </w:tc>
              <w:tc>
                <w:tcPr>
                  <w:tcW w:w="600" w:type="dxa"/>
                  <w:tcMar>
                    <w:top w:w="160" w:type="dxa"/>
                    <w:left w:w="0" w:type="dxa"/>
                    <w:bottom w:w="0" w:type="dxa"/>
                    <w:right w:w="0" w:type="dxa"/>
                  </w:tcMar>
                  <w:hideMark/>
                </w:tcPr>
                <w:p w14:paraId="03CE4BB1" w14:textId="77777777" w:rsidR="005811EC" w:rsidRDefault="003E6B70">
                  <w:pPr>
                    <w:pStyle w:val="divdocumentright-boxdatetablepindcellParagraph"/>
                    <w:spacing w:line="300" w:lineRule="atLeast"/>
                    <w:rPr>
                      <w:rStyle w:val="divdocumentright-boxdatetablepindcell"/>
                      <w:rFonts w:ascii="Blinker" w:eastAsia="Blinker" w:hAnsi="Blinker" w:cs="Blinker"/>
                      <w:b/>
                      <w:bCs/>
                      <w:color w:val="343434"/>
                      <w:spacing w:val="4"/>
                    </w:rPr>
                  </w:pPr>
                  <w:r>
                    <w:rPr>
                      <w:rStyle w:val="divdocumentright-boxdatetablepindcell"/>
                      <w:rFonts w:ascii="Blinker" w:eastAsia="Blinker" w:hAnsi="Blinker" w:cs="Blinker"/>
                      <w:b/>
                      <w:bCs/>
                      <w:color w:val="343434"/>
                      <w:spacing w:val="4"/>
                    </w:rPr>
                    <w:t> </w:t>
                  </w:r>
                </w:p>
              </w:tc>
              <w:tc>
                <w:tcPr>
                  <w:tcW w:w="6140" w:type="dxa"/>
                  <w:tcMar>
                    <w:top w:w="160" w:type="dxa"/>
                    <w:left w:w="0" w:type="dxa"/>
                    <w:bottom w:w="0" w:type="dxa"/>
                    <w:right w:w="0" w:type="dxa"/>
                  </w:tcMar>
                  <w:hideMark/>
                </w:tcPr>
                <w:p w14:paraId="1C3A82F8" w14:textId="77777777" w:rsidR="005811EC" w:rsidRDefault="003E6B70">
                  <w:pPr>
                    <w:pStyle w:val="p"/>
                    <w:spacing w:line="300" w:lineRule="atLeast"/>
                    <w:rPr>
                      <w:rStyle w:val="divdocumentright-boxdatetablesinglecolumn"/>
                      <w:rFonts w:ascii="Blinker" w:eastAsia="Blinker" w:hAnsi="Blinker" w:cs="Blinker"/>
                      <w:color w:val="343434"/>
                      <w:spacing w:val="4"/>
                    </w:rPr>
                  </w:pPr>
                  <w:r>
                    <w:rPr>
                      <w:rStyle w:val="divdocumentright-boxdatetablesinglecolumn"/>
                      <w:rFonts w:ascii="Blinker" w:eastAsia="Blinker" w:hAnsi="Blinker" w:cs="Blinker"/>
                      <w:color w:val="343434"/>
                      <w:spacing w:val="4"/>
                    </w:rPr>
                    <w:t>JAMF 100</w:t>
                  </w:r>
                </w:p>
              </w:tc>
            </w:tr>
          </w:tbl>
          <w:p w14:paraId="3FC98D40" w14:textId="77777777" w:rsidR="005811EC" w:rsidRDefault="005811EC">
            <w:pPr>
              <w:rPr>
                <w:rStyle w:val="divdocumentparentContainerright-box"/>
                <w:rFonts w:ascii="Blinker" w:eastAsia="Blinker" w:hAnsi="Blinker" w:cs="Blinker"/>
                <w:color w:val="343434"/>
                <w:spacing w:val="4"/>
              </w:rPr>
            </w:pPr>
          </w:p>
        </w:tc>
      </w:tr>
    </w:tbl>
    <w:p w14:paraId="5C7B6458" w14:textId="77777777" w:rsidR="005811EC" w:rsidRDefault="005811EC">
      <w:pPr>
        <w:rPr>
          <w:rFonts w:ascii="Blinker" w:eastAsia="Blinker" w:hAnsi="Blinker" w:cs="Blinker"/>
          <w:color w:val="343434"/>
        </w:rPr>
      </w:pPr>
    </w:p>
    <w:sectPr w:rsidR="005811EC">
      <w:pgSz w:w="12240" w:h="15840"/>
      <w:pgMar w:top="500" w:right="240" w:bottom="500" w:left="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D8804DB5-948A-CA4B-BE2C-7E93812F2AD6}"/>
  </w:font>
  <w:font w:name="Times New Roman">
    <w:panose1 w:val="02020603050405020304"/>
    <w:charset w:val="00"/>
    <w:family w:val="roman"/>
    <w:pitch w:val="variable"/>
    <w:sig w:usb0="E0002EFF" w:usb1="C000785B" w:usb2="00000009" w:usb3="00000000" w:csb0="000001FF" w:csb1="00000000"/>
    <w:embedRegular r:id="rId2" w:fontKey="{BE325F3B-725D-BD41-A5B1-3D1A2D652BAA}"/>
    <w:embedBold r:id="rId3" w:fontKey="{6D7215F5-B7B2-AE45-8AAC-6D1A2B0D3AC0}"/>
    <w:embedItalic r:id="rId4" w:fontKey="{484862B2-489D-EA48-97CF-CDEEF490378E}"/>
    <w:embedBoldItalic r:id="rId5" w:fontKey="{08D14924-CDD1-F945-A627-7C9C890210D8}"/>
  </w:font>
  <w:font w:name="Courier New">
    <w:panose1 w:val="02070309020205020404"/>
    <w:charset w:val="00"/>
    <w:family w:val="modern"/>
    <w:pitch w:val="fixed"/>
    <w:sig w:usb0="E0002AFF" w:usb1="C0007843" w:usb2="00000009" w:usb3="00000000" w:csb0="000001FF" w:csb1="00000000"/>
    <w:embedRegular r:id="rId6" w:fontKey="{CC304419-FACC-564F-9226-34EDA6B6EF66}"/>
  </w:font>
  <w:font w:name="Wingdings">
    <w:panose1 w:val="05000000000000000000"/>
    <w:charset w:val="4D"/>
    <w:family w:val="decorative"/>
    <w:pitch w:val="variable"/>
    <w:sig w:usb0="00000003" w:usb1="00000000" w:usb2="00000000" w:usb3="00000000" w:csb0="80000001" w:csb1="00000000"/>
    <w:embedRegular r:id="rId7" w:fontKey="{543C070E-0377-4F4D-AB26-EB01E602F504}"/>
  </w:font>
  <w:font w:name="Blinker">
    <w:altName w:val="Calibri"/>
    <w:charset w:val="00"/>
    <w:family w:val="auto"/>
    <w:pitch w:val="default"/>
    <w:sig w:usb0="00000000" w:usb1="00000000" w:usb2="00000000" w:usb3="00000000" w:csb0="00000001" w:csb1="00000000"/>
    <w:embedRegular r:id="rId8" w:fontKey="{C7B31404-B528-9540-B32E-D7688695A33C}"/>
    <w:embedBold r:id="rId9" w:fontKey="{AC2336E1-3BDE-4C4B-8045-643E3FD473B4}"/>
    <w:embedItalic r:id="rId10" w:fontKey="{B3CE920C-DE34-F24B-A1BA-05F0AC00760E}"/>
  </w:font>
  <w:font w:name="Calibri Light">
    <w:panose1 w:val="020F0302020204030204"/>
    <w:charset w:val="00"/>
    <w:family w:val="swiss"/>
    <w:pitch w:val="variable"/>
    <w:sig w:usb0="E0002AFF" w:usb1="C000247B" w:usb2="00000009" w:usb3="00000000" w:csb0="000001FF" w:csb1="00000000"/>
    <w:embedRegular r:id="rId11" w:fontKey="{921FA11A-336B-2D4A-8308-5DF519DA00D3}"/>
  </w:font>
  <w:font w:name="Calibri">
    <w:panose1 w:val="020F0502020204030204"/>
    <w:charset w:val="00"/>
    <w:family w:val="swiss"/>
    <w:pitch w:val="variable"/>
    <w:sig w:usb0="E0002AFF" w:usb1="C000247B" w:usb2="00000009" w:usb3="00000000" w:csb0="000001FF" w:csb1="00000000"/>
    <w:embedRegular r:id="rId12" w:fontKey="{C8AE31AB-AB06-BB4B-BFA3-A276F46F36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ADC0692">
      <w:start w:val="1"/>
      <w:numFmt w:val="bullet"/>
      <w:lvlText w:val=""/>
      <w:lvlJc w:val="left"/>
      <w:pPr>
        <w:ind w:left="720" w:hanging="360"/>
      </w:pPr>
      <w:rPr>
        <w:rFonts w:ascii="Symbol" w:hAnsi="Symbol"/>
      </w:rPr>
    </w:lvl>
    <w:lvl w:ilvl="1" w:tplc="7F8C85CC">
      <w:start w:val="1"/>
      <w:numFmt w:val="bullet"/>
      <w:lvlText w:val="o"/>
      <w:lvlJc w:val="left"/>
      <w:pPr>
        <w:tabs>
          <w:tab w:val="num" w:pos="1440"/>
        </w:tabs>
        <w:ind w:left="1440" w:hanging="360"/>
      </w:pPr>
      <w:rPr>
        <w:rFonts w:ascii="Courier New" w:hAnsi="Courier New"/>
      </w:rPr>
    </w:lvl>
    <w:lvl w:ilvl="2" w:tplc="588ECE2E">
      <w:start w:val="1"/>
      <w:numFmt w:val="bullet"/>
      <w:lvlText w:val=""/>
      <w:lvlJc w:val="left"/>
      <w:pPr>
        <w:tabs>
          <w:tab w:val="num" w:pos="2160"/>
        </w:tabs>
        <w:ind w:left="2160" w:hanging="360"/>
      </w:pPr>
      <w:rPr>
        <w:rFonts w:ascii="Wingdings" w:hAnsi="Wingdings"/>
      </w:rPr>
    </w:lvl>
    <w:lvl w:ilvl="3" w:tplc="640C8064">
      <w:start w:val="1"/>
      <w:numFmt w:val="bullet"/>
      <w:lvlText w:val=""/>
      <w:lvlJc w:val="left"/>
      <w:pPr>
        <w:tabs>
          <w:tab w:val="num" w:pos="2880"/>
        </w:tabs>
        <w:ind w:left="2880" w:hanging="360"/>
      </w:pPr>
      <w:rPr>
        <w:rFonts w:ascii="Symbol" w:hAnsi="Symbol"/>
      </w:rPr>
    </w:lvl>
    <w:lvl w:ilvl="4" w:tplc="1174F9A8">
      <w:start w:val="1"/>
      <w:numFmt w:val="bullet"/>
      <w:lvlText w:val="o"/>
      <w:lvlJc w:val="left"/>
      <w:pPr>
        <w:tabs>
          <w:tab w:val="num" w:pos="3600"/>
        </w:tabs>
        <w:ind w:left="3600" w:hanging="360"/>
      </w:pPr>
      <w:rPr>
        <w:rFonts w:ascii="Courier New" w:hAnsi="Courier New"/>
      </w:rPr>
    </w:lvl>
    <w:lvl w:ilvl="5" w:tplc="6A189DAA">
      <w:start w:val="1"/>
      <w:numFmt w:val="bullet"/>
      <w:lvlText w:val=""/>
      <w:lvlJc w:val="left"/>
      <w:pPr>
        <w:tabs>
          <w:tab w:val="num" w:pos="4320"/>
        </w:tabs>
        <w:ind w:left="4320" w:hanging="360"/>
      </w:pPr>
      <w:rPr>
        <w:rFonts w:ascii="Wingdings" w:hAnsi="Wingdings"/>
      </w:rPr>
    </w:lvl>
    <w:lvl w:ilvl="6" w:tplc="34AC2884">
      <w:start w:val="1"/>
      <w:numFmt w:val="bullet"/>
      <w:lvlText w:val=""/>
      <w:lvlJc w:val="left"/>
      <w:pPr>
        <w:tabs>
          <w:tab w:val="num" w:pos="5040"/>
        </w:tabs>
        <w:ind w:left="5040" w:hanging="360"/>
      </w:pPr>
      <w:rPr>
        <w:rFonts w:ascii="Symbol" w:hAnsi="Symbol"/>
      </w:rPr>
    </w:lvl>
    <w:lvl w:ilvl="7" w:tplc="D64A702C">
      <w:start w:val="1"/>
      <w:numFmt w:val="bullet"/>
      <w:lvlText w:val="o"/>
      <w:lvlJc w:val="left"/>
      <w:pPr>
        <w:tabs>
          <w:tab w:val="num" w:pos="5760"/>
        </w:tabs>
        <w:ind w:left="5760" w:hanging="360"/>
      </w:pPr>
      <w:rPr>
        <w:rFonts w:ascii="Courier New" w:hAnsi="Courier New"/>
      </w:rPr>
    </w:lvl>
    <w:lvl w:ilvl="8" w:tplc="B6D4524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FC8E641C">
      <w:start w:val="1"/>
      <w:numFmt w:val="bullet"/>
      <w:lvlText w:val=""/>
      <w:lvlJc w:val="left"/>
      <w:pPr>
        <w:ind w:left="720" w:hanging="360"/>
      </w:pPr>
      <w:rPr>
        <w:rFonts w:ascii="Symbol" w:hAnsi="Symbol"/>
      </w:rPr>
    </w:lvl>
    <w:lvl w:ilvl="1" w:tplc="22127E60">
      <w:start w:val="1"/>
      <w:numFmt w:val="bullet"/>
      <w:lvlText w:val="o"/>
      <w:lvlJc w:val="left"/>
      <w:pPr>
        <w:tabs>
          <w:tab w:val="num" w:pos="1440"/>
        </w:tabs>
        <w:ind w:left="1440" w:hanging="360"/>
      </w:pPr>
      <w:rPr>
        <w:rFonts w:ascii="Courier New" w:hAnsi="Courier New"/>
      </w:rPr>
    </w:lvl>
    <w:lvl w:ilvl="2" w:tplc="892CF8FC">
      <w:start w:val="1"/>
      <w:numFmt w:val="bullet"/>
      <w:lvlText w:val=""/>
      <w:lvlJc w:val="left"/>
      <w:pPr>
        <w:tabs>
          <w:tab w:val="num" w:pos="2160"/>
        </w:tabs>
        <w:ind w:left="2160" w:hanging="360"/>
      </w:pPr>
      <w:rPr>
        <w:rFonts w:ascii="Wingdings" w:hAnsi="Wingdings"/>
      </w:rPr>
    </w:lvl>
    <w:lvl w:ilvl="3" w:tplc="A8C2BE66">
      <w:start w:val="1"/>
      <w:numFmt w:val="bullet"/>
      <w:lvlText w:val=""/>
      <w:lvlJc w:val="left"/>
      <w:pPr>
        <w:tabs>
          <w:tab w:val="num" w:pos="2880"/>
        </w:tabs>
        <w:ind w:left="2880" w:hanging="360"/>
      </w:pPr>
      <w:rPr>
        <w:rFonts w:ascii="Symbol" w:hAnsi="Symbol"/>
      </w:rPr>
    </w:lvl>
    <w:lvl w:ilvl="4" w:tplc="F3B64E0C">
      <w:start w:val="1"/>
      <w:numFmt w:val="bullet"/>
      <w:lvlText w:val="o"/>
      <w:lvlJc w:val="left"/>
      <w:pPr>
        <w:tabs>
          <w:tab w:val="num" w:pos="3600"/>
        </w:tabs>
        <w:ind w:left="3600" w:hanging="360"/>
      </w:pPr>
      <w:rPr>
        <w:rFonts w:ascii="Courier New" w:hAnsi="Courier New"/>
      </w:rPr>
    </w:lvl>
    <w:lvl w:ilvl="5" w:tplc="830ABD62">
      <w:start w:val="1"/>
      <w:numFmt w:val="bullet"/>
      <w:lvlText w:val=""/>
      <w:lvlJc w:val="left"/>
      <w:pPr>
        <w:tabs>
          <w:tab w:val="num" w:pos="4320"/>
        </w:tabs>
        <w:ind w:left="4320" w:hanging="360"/>
      </w:pPr>
      <w:rPr>
        <w:rFonts w:ascii="Wingdings" w:hAnsi="Wingdings"/>
      </w:rPr>
    </w:lvl>
    <w:lvl w:ilvl="6" w:tplc="0D9C76A2">
      <w:start w:val="1"/>
      <w:numFmt w:val="bullet"/>
      <w:lvlText w:val=""/>
      <w:lvlJc w:val="left"/>
      <w:pPr>
        <w:tabs>
          <w:tab w:val="num" w:pos="5040"/>
        </w:tabs>
        <w:ind w:left="5040" w:hanging="360"/>
      </w:pPr>
      <w:rPr>
        <w:rFonts w:ascii="Symbol" w:hAnsi="Symbol"/>
      </w:rPr>
    </w:lvl>
    <w:lvl w:ilvl="7" w:tplc="8E68AD08">
      <w:start w:val="1"/>
      <w:numFmt w:val="bullet"/>
      <w:lvlText w:val="o"/>
      <w:lvlJc w:val="left"/>
      <w:pPr>
        <w:tabs>
          <w:tab w:val="num" w:pos="5760"/>
        </w:tabs>
        <w:ind w:left="5760" w:hanging="360"/>
      </w:pPr>
      <w:rPr>
        <w:rFonts w:ascii="Courier New" w:hAnsi="Courier New"/>
      </w:rPr>
    </w:lvl>
    <w:lvl w:ilvl="8" w:tplc="A336F41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16AE796">
      <w:start w:val="1"/>
      <w:numFmt w:val="bullet"/>
      <w:lvlText w:val=""/>
      <w:lvlJc w:val="left"/>
      <w:pPr>
        <w:ind w:left="720" w:hanging="360"/>
      </w:pPr>
      <w:rPr>
        <w:rFonts w:ascii="Symbol" w:hAnsi="Symbol"/>
      </w:rPr>
    </w:lvl>
    <w:lvl w:ilvl="1" w:tplc="125838C4">
      <w:start w:val="1"/>
      <w:numFmt w:val="bullet"/>
      <w:lvlText w:val="o"/>
      <w:lvlJc w:val="left"/>
      <w:pPr>
        <w:tabs>
          <w:tab w:val="num" w:pos="1440"/>
        </w:tabs>
        <w:ind w:left="1440" w:hanging="360"/>
      </w:pPr>
      <w:rPr>
        <w:rFonts w:ascii="Courier New" w:hAnsi="Courier New"/>
      </w:rPr>
    </w:lvl>
    <w:lvl w:ilvl="2" w:tplc="2E70C8D2">
      <w:start w:val="1"/>
      <w:numFmt w:val="bullet"/>
      <w:lvlText w:val=""/>
      <w:lvlJc w:val="left"/>
      <w:pPr>
        <w:tabs>
          <w:tab w:val="num" w:pos="2160"/>
        </w:tabs>
        <w:ind w:left="2160" w:hanging="360"/>
      </w:pPr>
      <w:rPr>
        <w:rFonts w:ascii="Wingdings" w:hAnsi="Wingdings"/>
      </w:rPr>
    </w:lvl>
    <w:lvl w:ilvl="3" w:tplc="D60E833E">
      <w:start w:val="1"/>
      <w:numFmt w:val="bullet"/>
      <w:lvlText w:val=""/>
      <w:lvlJc w:val="left"/>
      <w:pPr>
        <w:tabs>
          <w:tab w:val="num" w:pos="2880"/>
        </w:tabs>
        <w:ind w:left="2880" w:hanging="360"/>
      </w:pPr>
      <w:rPr>
        <w:rFonts w:ascii="Symbol" w:hAnsi="Symbol"/>
      </w:rPr>
    </w:lvl>
    <w:lvl w:ilvl="4" w:tplc="7EA03222">
      <w:start w:val="1"/>
      <w:numFmt w:val="bullet"/>
      <w:lvlText w:val="o"/>
      <w:lvlJc w:val="left"/>
      <w:pPr>
        <w:tabs>
          <w:tab w:val="num" w:pos="3600"/>
        </w:tabs>
        <w:ind w:left="3600" w:hanging="360"/>
      </w:pPr>
      <w:rPr>
        <w:rFonts w:ascii="Courier New" w:hAnsi="Courier New"/>
      </w:rPr>
    </w:lvl>
    <w:lvl w:ilvl="5" w:tplc="8B166B76">
      <w:start w:val="1"/>
      <w:numFmt w:val="bullet"/>
      <w:lvlText w:val=""/>
      <w:lvlJc w:val="left"/>
      <w:pPr>
        <w:tabs>
          <w:tab w:val="num" w:pos="4320"/>
        </w:tabs>
        <w:ind w:left="4320" w:hanging="360"/>
      </w:pPr>
      <w:rPr>
        <w:rFonts w:ascii="Wingdings" w:hAnsi="Wingdings"/>
      </w:rPr>
    </w:lvl>
    <w:lvl w:ilvl="6" w:tplc="0E7AB1FE">
      <w:start w:val="1"/>
      <w:numFmt w:val="bullet"/>
      <w:lvlText w:val=""/>
      <w:lvlJc w:val="left"/>
      <w:pPr>
        <w:tabs>
          <w:tab w:val="num" w:pos="5040"/>
        </w:tabs>
        <w:ind w:left="5040" w:hanging="360"/>
      </w:pPr>
      <w:rPr>
        <w:rFonts w:ascii="Symbol" w:hAnsi="Symbol"/>
      </w:rPr>
    </w:lvl>
    <w:lvl w:ilvl="7" w:tplc="EA14A264">
      <w:start w:val="1"/>
      <w:numFmt w:val="bullet"/>
      <w:lvlText w:val="o"/>
      <w:lvlJc w:val="left"/>
      <w:pPr>
        <w:tabs>
          <w:tab w:val="num" w:pos="5760"/>
        </w:tabs>
        <w:ind w:left="5760" w:hanging="360"/>
      </w:pPr>
      <w:rPr>
        <w:rFonts w:ascii="Courier New" w:hAnsi="Courier New"/>
      </w:rPr>
    </w:lvl>
    <w:lvl w:ilvl="8" w:tplc="4E581016">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A84CF4C2">
      <w:start w:val="1"/>
      <w:numFmt w:val="bullet"/>
      <w:lvlText w:val=""/>
      <w:lvlJc w:val="left"/>
      <w:pPr>
        <w:ind w:left="720" w:hanging="360"/>
      </w:pPr>
      <w:rPr>
        <w:rFonts w:ascii="Symbol" w:hAnsi="Symbol"/>
      </w:rPr>
    </w:lvl>
    <w:lvl w:ilvl="1" w:tplc="80723B3C">
      <w:start w:val="1"/>
      <w:numFmt w:val="bullet"/>
      <w:lvlText w:val="o"/>
      <w:lvlJc w:val="left"/>
      <w:pPr>
        <w:tabs>
          <w:tab w:val="num" w:pos="1440"/>
        </w:tabs>
        <w:ind w:left="1440" w:hanging="360"/>
      </w:pPr>
      <w:rPr>
        <w:rFonts w:ascii="Courier New" w:hAnsi="Courier New"/>
      </w:rPr>
    </w:lvl>
    <w:lvl w:ilvl="2" w:tplc="BAD2A750">
      <w:start w:val="1"/>
      <w:numFmt w:val="bullet"/>
      <w:lvlText w:val=""/>
      <w:lvlJc w:val="left"/>
      <w:pPr>
        <w:tabs>
          <w:tab w:val="num" w:pos="2160"/>
        </w:tabs>
        <w:ind w:left="2160" w:hanging="360"/>
      </w:pPr>
      <w:rPr>
        <w:rFonts w:ascii="Wingdings" w:hAnsi="Wingdings"/>
      </w:rPr>
    </w:lvl>
    <w:lvl w:ilvl="3" w:tplc="251E4CB2">
      <w:start w:val="1"/>
      <w:numFmt w:val="bullet"/>
      <w:lvlText w:val=""/>
      <w:lvlJc w:val="left"/>
      <w:pPr>
        <w:tabs>
          <w:tab w:val="num" w:pos="2880"/>
        </w:tabs>
        <w:ind w:left="2880" w:hanging="360"/>
      </w:pPr>
      <w:rPr>
        <w:rFonts w:ascii="Symbol" w:hAnsi="Symbol"/>
      </w:rPr>
    </w:lvl>
    <w:lvl w:ilvl="4" w:tplc="AEEE70AA">
      <w:start w:val="1"/>
      <w:numFmt w:val="bullet"/>
      <w:lvlText w:val="o"/>
      <w:lvlJc w:val="left"/>
      <w:pPr>
        <w:tabs>
          <w:tab w:val="num" w:pos="3600"/>
        </w:tabs>
        <w:ind w:left="3600" w:hanging="360"/>
      </w:pPr>
      <w:rPr>
        <w:rFonts w:ascii="Courier New" w:hAnsi="Courier New"/>
      </w:rPr>
    </w:lvl>
    <w:lvl w:ilvl="5" w:tplc="A8B83632">
      <w:start w:val="1"/>
      <w:numFmt w:val="bullet"/>
      <w:lvlText w:val=""/>
      <w:lvlJc w:val="left"/>
      <w:pPr>
        <w:tabs>
          <w:tab w:val="num" w:pos="4320"/>
        </w:tabs>
        <w:ind w:left="4320" w:hanging="360"/>
      </w:pPr>
      <w:rPr>
        <w:rFonts w:ascii="Wingdings" w:hAnsi="Wingdings"/>
      </w:rPr>
    </w:lvl>
    <w:lvl w:ilvl="6" w:tplc="7E98FA44">
      <w:start w:val="1"/>
      <w:numFmt w:val="bullet"/>
      <w:lvlText w:val=""/>
      <w:lvlJc w:val="left"/>
      <w:pPr>
        <w:tabs>
          <w:tab w:val="num" w:pos="5040"/>
        </w:tabs>
        <w:ind w:left="5040" w:hanging="360"/>
      </w:pPr>
      <w:rPr>
        <w:rFonts w:ascii="Symbol" w:hAnsi="Symbol"/>
      </w:rPr>
    </w:lvl>
    <w:lvl w:ilvl="7" w:tplc="BB8C92C6">
      <w:start w:val="1"/>
      <w:numFmt w:val="bullet"/>
      <w:lvlText w:val="o"/>
      <w:lvlJc w:val="left"/>
      <w:pPr>
        <w:tabs>
          <w:tab w:val="num" w:pos="5760"/>
        </w:tabs>
        <w:ind w:left="5760" w:hanging="360"/>
      </w:pPr>
      <w:rPr>
        <w:rFonts w:ascii="Courier New" w:hAnsi="Courier New"/>
      </w:rPr>
    </w:lvl>
    <w:lvl w:ilvl="8" w:tplc="2F0AE5C0">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EC"/>
    <w:rsid w:val="003E6B70"/>
    <w:rsid w:val="005811EC"/>
    <w:rsid w:val="00A9585A"/>
    <w:rsid w:val="00C13F4B"/>
    <w:rsid w:val="00EA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0BE163"/>
  <w15:docId w15:val="{37B0AFB1-A3B0-9E4C-AB1F-2D3BB9EFC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rPr>
      <w:color w:val="343434"/>
    </w:rPr>
  </w:style>
  <w:style w:type="paragraph" w:customStyle="1" w:styleId="div">
    <w:name w:val="div"/>
    <w:basedOn w:val="Normal"/>
  </w:style>
  <w:style w:type="paragraph" w:customStyle="1" w:styleId="divdocumentfirstsection">
    <w:name w:val="div_document_firstsection"/>
    <w:basedOn w:val="Normal"/>
  </w:style>
  <w:style w:type="paragraph" w:customStyle="1" w:styleId="divdocumentdivfirstparagraphPARAGRAPHNAME">
    <w:name w:val="div_document_div_firstparagraph_PARAGRAPH_NAME"/>
    <w:basedOn w:val="Normal"/>
  </w:style>
  <w:style w:type="paragraph" w:customStyle="1" w:styleId="divdocumentname">
    <w:name w:val="div_document_name"/>
    <w:basedOn w:val="Normal"/>
    <w:pPr>
      <w:spacing w:line="730" w:lineRule="atLeast"/>
    </w:pPr>
    <w:rPr>
      <w:b/>
      <w:bCs/>
      <w:color w:val="0187DE"/>
      <w:sz w:val="70"/>
      <w:szCs w:val="70"/>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paragraph" w:customStyle="1" w:styleId="documentresumeTitle">
    <w:name w:val="document_resumeTitle"/>
    <w:basedOn w:val="Normal"/>
    <w:rPr>
      <w:color w:val="0187DE"/>
      <w:sz w:val="32"/>
      <w:szCs w:val="32"/>
    </w:rPr>
  </w:style>
  <w:style w:type="paragraph" w:customStyle="1" w:styleId="documentsummarysection">
    <w:name w:val="document_summary_section"/>
    <w:basedOn w:val="Normal"/>
  </w:style>
  <w:style w:type="paragraph" w:customStyle="1" w:styleId="divdocumentsummaryfirstparagraph">
    <w:name w:val="div_document_summary_firstparagraph"/>
    <w:basedOn w:val="Normal"/>
  </w:style>
  <w:style w:type="paragraph" w:customStyle="1" w:styleId="divdocumentsummaryparagraphsinglecolumn">
    <w:name w:val="div_document_summary_paragraph_singlecolumn"/>
    <w:basedOn w:val="Normal"/>
  </w:style>
  <w:style w:type="paragraph" w:customStyle="1" w:styleId="p">
    <w:name w:val="p"/>
    <w:basedOn w:val="Normal"/>
  </w:style>
  <w:style w:type="character" w:customStyle="1" w:styleId="Strong1">
    <w:name w:val="Strong1"/>
    <w:basedOn w:val="DefaultParagraphFont"/>
    <w:rPr>
      <w:bdr w:val="none" w:sz="0" w:space="0" w:color="auto"/>
      <w:vertAlign w:val="baseline"/>
    </w:rPr>
  </w:style>
  <w:style w:type="character" w:customStyle="1" w:styleId="font">
    <w:name w:val="font"/>
    <w:basedOn w:val="DefaultParagraphFont"/>
    <w:rPr>
      <w:bdr w:val="none" w:sz="0" w:space="0" w:color="auto"/>
      <w:vertAlign w:val="baseline"/>
    </w:rPr>
  </w:style>
  <w:style w:type="character" w:customStyle="1" w:styleId="divdocumentparentContainerleft-box">
    <w:name w:val="div_document_parentContainer_left-box"/>
    <w:basedOn w:val="DefaultParagraphFont"/>
  </w:style>
  <w:style w:type="paragraph" w:customStyle="1" w:styleId="divdocumentleft-boxsectionnth-child1">
    <w:name w:val="div_document_left-box_section_nth-child(1)"/>
    <w:basedOn w:val="Normal"/>
  </w:style>
  <w:style w:type="character" w:customStyle="1" w:styleId="divdocumentsectionnth-child1iconCell">
    <w:name w:val="div_document_section_nth-child(1)_iconCell"/>
    <w:basedOn w:val="DefaultParagraphFont"/>
  </w:style>
  <w:style w:type="character" w:customStyle="1" w:styleId="documentheadingIcon">
    <w:name w:val="document_headingIcon"/>
    <w:basedOn w:val="DefaultParagraphFont"/>
  </w:style>
  <w:style w:type="character" w:customStyle="1" w:styleId="divdocumentsectionnth-child1titleCell">
    <w:name w:val="div_document_section_nth-child(1)_titleCell"/>
    <w:basedOn w:val="DefaultParagraphFont"/>
  </w:style>
  <w:style w:type="character" w:customStyle="1" w:styleId="divdocumentsectiontitle">
    <w:name w:val="div_document_sectiontitle"/>
    <w:basedOn w:val="DefaultParagraphFont"/>
    <w:rPr>
      <w:color w:val="0187DE"/>
      <w:sz w:val="32"/>
      <w:szCs w:val="32"/>
    </w:rPr>
  </w:style>
  <w:style w:type="table" w:customStyle="1" w:styleId="divdocumentdivheading">
    <w:name w:val="div_document_div_heading"/>
    <w:basedOn w:val="TableNormal"/>
    <w:tblPr/>
  </w:style>
  <w:style w:type="paragraph" w:customStyle="1" w:styleId="divdocumentdivfirstparagraph">
    <w:name w:val="div_document_div_firstparagraph"/>
    <w:basedOn w:val="Normal"/>
  </w:style>
  <w:style w:type="paragraph" w:customStyle="1" w:styleId="divdocumentleft-boxSECTIONCNTCparagraphsinglecolumn">
    <w:name w:val="div_document_left-box_SECTION_CNTC_paragraph_singlecolumn"/>
    <w:basedOn w:val="Normal"/>
  </w:style>
  <w:style w:type="paragraph" w:customStyle="1" w:styleId="divdocumenttxtBold">
    <w:name w:val="div_document_txtBold"/>
    <w:basedOn w:val="Normal"/>
    <w:rPr>
      <w:b/>
      <w:bCs/>
    </w:rPr>
  </w:style>
  <w:style w:type="paragraph" w:customStyle="1" w:styleId="divdocumentword-breakParagraph">
    <w:name w:val="div_document_word-break Paragraph"/>
    <w:basedOn w:val="Normal"/>
  </w:style>
  <w:style w:type="paragraph" w:customStyle="1" w:styleId="divdocumentmt5">
    <w:name w:val="div_document_mt5"/>
    <w:basedOn w:val="Normal"/>
  </w:style>
  <w:style w:type="character" w:customStyle="1" w:styleId="divdocumentsectioniconCell">
    <w:name w:val="div_document_section_iconCell"/>
    <w:basedOn w:val="DefaultParagraphFont"/>
  </w:style>
  <w:style w:type="character" w:customStyle="1" w:styleId="divdocumentsectiontitleCell">
    <w:name w:val="div_document_section_titleCell"/>
    <w:basedOn w:val="DefaultParagraphFont"/>
  </w:style>
  <w:style w:type="character" w:customStyle="1" w:styleId="documentleftratvcell">
    <w:name w:val="document_leftratvcell"/>
    <w:basedOn w:val="DefaultParagraphFont"/>
  </w:style>
  <w:style w:type="paragraph" w:customStyle="1" w:styleId="documentratingRowratingText">
    <w:name w:val="document_ratingRow_ratingText"/>
    <w:basedOn w:val="Normal"/>
  </w:style>
  <w:style w:type="character" w:customStyle="1" w:styleId="asposepreserveoriginalpnth-last-child1">
    <w:name w:val="aspose_preserveoriginal_p_nth-last-child(1)"/>
    <w:basedOn w:val="DefaultParagraphFont"/>
  </w:style>
  <w:style w:type="character" w:customStyle="1" w:styleId="documentratingRowratingTextCharacter">
    <w:name w:val="document_ratingRow_ratingText Character"/>
    <w:basedOn w:val="DefaultParagraphFont"/>
  </w:style>
  <w:style w:type="character" w:customStyle="1" w:styleId="documentrightratvcell">
    <w:name w:val="document_rightratvcell"/>
    <w:basedOn w:val="DefaultParagraphFont"/>
  </w:style>
  <w:style w:type="paragraph" w:customStyle="1" w:styleId="documentratingRowratingWrapper">
    <w:name w:val="document_ratingRow_ratingWrapper"/>
    <w:basedOn w:val="Normal"/>
  </w:style>
  <w:style w:type="table" w:customStyle="1" w:styleId="divdocumentdivfirstparagraphTable">
    <w:name w:val="div_document_div_firstparagraph Table"/>
    <w:basedOn w:val="TableNormal"/>
    <w:tblPr/>
  </w:style>
  <w:style w:type="table" w:customStyle="1" w:styleId="divdocumentdivparagraph">
    <w:name w:val="div_document_div_paragraph"/>
    <w:basedOn w:val="TableNormal"/>
    <w:tblPr/>
  </w:style>
  <w:style w:type="table" w:customStyle="1" w:styleId="documentratingRow">
    <w:name w:val="document_ratingRow"/>
    <w:basedOn w:val="TableNormal"/>
    <w:tblPr/>
  </w:style>
  <w:style w:type="paragraph" w:customStyle="1" w:styleId="divdocumentdivparagraphParagraph">
    <w:name w:val="div_document_div_paragraph Paragraph"/>
    <w:basedOn w:val="Normal"/>
  </w:style>
  <w:style w:type="character" w:customStyle="1" w:styleId="emptymiddlecell">
    <w:name w:val="emptymiddlecell"/>
    <w:basedOn w:val="DefaultParagraphFont"/>
  </w:style>
  <w:style w:type="paragraph" w:customStyle="1" w:styleId="emptymiddlecellParagraph">
    <w:name w:val="emptymiddlecell Paragraph"/>
    <w:basedOn w:val="Normal"/>
  </w:style>
  <w:style w:type="character" w:customStyle="1" w:styleId="divdocumentparentContainerright-box">
    <w:name w:val="div_document_parentContainer_right-box"/>
    <w:basedOn w:val="DefaultParagraphFont"/>
  </w:style>
  <w:style w:type="character" w:customStyle="1" w:styleId="divdocumentright-boxpaddedlinedate-content">
    <w:name w:val="div_document_right-box_paddedline_date-content"/>
    <w:basedOn w:val="DefaultParagraphFont"/>
    <w:rPr>
      <w:b/>
      <w:bCs/>
    </w:rPr>
  </w:style>
  <w:style w:type="character" w:customStyle="1" w:styleId="divdocumentjobdates">
    <w:name w:val="div_document_jobdates"/>
    <w:basedOn w:val="DefaultParagraphFont"/>
    <w:rPr>
      <w:sz w:val="24"/>
      <w:szCs w:val="24"/>
    </w:rPr>
  </w:style>
  <w:style w:type="character" w:customStyle="1" w:styleId="divdocumentright-boxdatetablepindcell">
    <w:name w:val="div_document_right-box_datetable_pindcell"/>
    <w:basedOn w:val="DefaultParagraphFont"/>
  </w:style>
  <w:style w:type="character" w:customStyle="1" w:styleId="divdocumentright-boxdatetablesinglecolumn">
    <w:name w:val="div_document_right-box_datetable_singlecolumn"/>
    <w:basedOn w:val="DefaultParagraphFont"/>
    <w:rPr>
      <w:b w:val="0"/>
      <w:bCs w:val="0"/>
    </w:rPr>
  </w:style>
  <w:style w:type="paragraph" w:customStyle="1" w:styleId="divdocumentpaddedline">
    <w:name w:val="div_document_paddedline"/>
    <w:basedOn w:val="Normal"/>
  </w:style>
  <w:style w:type="character" w:customStyle="1" w:styleId="divdocumenttxtBoldCharacter">
    <w:name w:val="div_document_txtBold Character"/>
    <w:basedOn w:val="DefaultParagraphFont"/>
    <w:rPr>
      <w:b/>
      <w:bCs/>
    </w:rPr>
  </w:style>
  <w:style w:type="paragraph" w:customStyle="1" w:styleId="divdocumenttxtItl">
    <w:name w:val="div_document_txtItl"/>
    <w:basedOn w:val="Normal"/>
    <w:rPr>
      <w:i/>
      <w:iCs/>
    </w:rPr>
  </w:style>
  <w:style w:type="paragraph" w:customStyle="1" w:styleId="divdocumentli">
    <w:name w:val="div_document_li"/>
    <w:basedOn w:val="Normal"/>
    <w:pPr>
      <w:pBdr>
        <w:left w:val="none" w:sz="0" w:space="5" w:color="auto"/>
      </w:pBdr>
    </w:pPr>
  </w:style>
  <w:style w:type="character" w:customStyle="1" w:styleId="divdocumenteducationjoblocation">
    <w:name w:val="div_document_education_joblocation"/>
    <w:basedOn w:val="DefaultParagraphFont"/>
    <w:rPr>
      <w:i/>
      <w:iCs/>
    </w:rPr>
  </w:style>
  <w:style w:type="paragraph" w:customStyle="1" w:styleId="divdocumentright-boxparagraphsinglecolumn">
    <w:name w:val="div_document_right-box_paragraph_singlecolumn"/>
    <w:basedOn w:val="Normal"/>
  </w:style>
  <w:style w:type="paragraph" w:customStyle="1" w:styleId="divdocumentjobdatesParagraph">
    <w:name w:val="div_document_jobdates Paragraph"/>
    <w:basedOn w:val="Normal"/>
  </w:style>
  <w:style w:type="paragraph" w:customStyle="1" w:styleId="divdocumentright-boxdatetablepindcellParagraph">
    <w:name w:val="div_document_right-box_datetable_pindcell Paragraph"/>
    <w:basedOn w:val="Normal"/>
  </w:style>
  <w:style w:type="table" w:customStyle="1" w:styleId="divdocumentparentContainer">
    <w:name w:val="div_document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436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ANDYPIERSONWeb Developer</vt:lpstr>
    </vt:vector>
  </TitlesOfParts>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ANDYPIERSONWeb Developer</dc:title>
  <cp:lastModifiedBy>Pierson, Andy</cp:lastModifiedBy>
  <cp:revision>3</cp:revision>
  <dcterms:created xsi:type="dcterms:W3CDTF">2020-12-16T21:14:00Z</dcterms:created>
  <dcterms:modified xsi:type="dcterms:W3CDTF">2020-12-16T21:44:00Z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OJUAAB+LCAAAAAAABAAUm7Wig0AQRT+IArcSdydYh0OA4Pr1j9ekSsiyO3PnnAjKQTgqkDSLchDCQwLMUhBEMxRP0xiB8iRdf4wqXj7TcGagzxIlyMKV7+C8V+EYdoRMyGirIcC4TFIOJI+VuVff389LoLg0oMyvYQOxModutOHmlyRAlIcX99/86Vc2iqz0o9sNMRyq1f6yYugc1NoK+RrQpHME0hmHEus+vtZwTca350Hdks95ExRaFPngw3x</vt:lpwstr>
  </property>
  <property fmtid="{D5CDD505-2E9C-101B-9397-08002B2CF9AE}" pid="3" name="x1ye=1">
    <vt:lpwstr>c0sl7W0O1UZUjniMYPKGsLM9zanBoRs6ZyuVUW7FUlEZk8M0sq0vBPTprikeg5RKOW5WRaz/NFeu4vBQKMS3ghsT3WNFkxEYxSV8Pwjz0fL998GpTWTXAxAEa5bMTRL6th+6kkIHwOyuz4M8zjfkcjA6XCQdGXad2h7fDsZpxrvzywahA4rkiOMif5edGRDofImFkbtkGp4TS8meWZpZYGBUfEnKJ6y3U5adXG/H3nfUcEy4oX2UdSlMfzc18jz</vt:lpwstr>
  </property>
  <property fmtid="{D5CDD505-2E9C-101B-9397-08002B2CF9AE}" pid="4" name="x1ye=10">
    <vt:lpwstr>oHNqKQa1txypF5NFqDs6U/zjalEw23YBR9odbHM/ALmKk56QKaO3xiu5kM0ZiWt132FMMEbTywbIkKUMzjK35Sms7CjxBVuDmZQPW2goQ/03eL5SsO9iJK7xhkNp3wwgFF/fqiWaOr8lBpBAYOFT8BjJi9IWkqMvyk2i5+tDP5KrIAGrXRje+rhLH+bopWoWlccBa5MiPPg1sNHcGvDL6+eQCIsrXG3wInFI2Pt7IbWehOpPP8oFkyIrsyhbaq8</vt:lpwstr>
  </property>
  <property fmtid="{D5CDD505-2E9C-101B-9397-08002B2CF9AE}" pid="5" name="x1ye=100">
    <vt:lpwstr>GsZoj+eGbr7b8/6ZIeJsUUJObeNmre1UHBzaQq86whohVDF/JTt0+7lTop5Wki81NhU5TxRfSLlDqGOfiHHFSp/Kgn65toVcNBhuhP+BkdIIv7XGnP1lf0zlhxwUTyRtH8BXCnItFJfrIzz2ajDpZkKcorc56tfAFgQxkNpaz1DPW71W5SixiVEQ6uv410v6FegxyVFDVQ+7UHpYjSXir72rTRflBd7q88UBVp2scgAhdntcWshNGDtBrxwkWYj</vt:lpwstr>
  </property>
  <property fmtid="{D5CDD505-2E9C-101B-9397-08002B2CF9AE}" pid="6" name="x1ye=101">
    <vt:lpwstr>IbmsZL0ATRs5XfoDwLpu8RBDyeU/mMVIFMzjtFVmYY3gH/Q0FuPIhp/wbxvkvuK2GbSaHXrXJUpJ0ovGQAa0d8Wml9fQ7rMzJ+Zrrk+pwLwrxx5c6k/3MeS5QhtFj6lYNHbyVKivWQh5zfBjBLo3yk88aVBC6PM2qqRDHsULl6iaFcnXI4ydElJ1CgpwXLiubl4mu917Wsa0feTbp2sGaAWHnqIXPWkiT167tlGDXjVBwkFJaFxkvUq0iUVrOlb</vt:lpwstr>
  </property>
  <property fmtid="{D5CDD505-2E9C-101B-9397-08002B2CF9AE}" pid="7" name="x1ye=102">
    <vt:lpwstr>EASAdbP0JUPVCMhn372xenfrVbr2DDPGM9A90uZPIiqeQioBV3PHgfZKZoUcig16Dd9m67lVFBNT6//MsTDcc+sOTizOfWyFC6IagvtKLdegAbWuZKqBzsO1pUJzviY2o8EswGx6Tahh9a97da1pIfFWAaJ4NZM2NFFIbLIVnPstt79wmBKItBy5t5Y16uFiPcVcaBEziEPuhKnyYtzF4aTb2GLFBvmkVl+05jAygs7zU2NbcWvKKj03oyJpcwU</vt:lpwstr>
  </property>
  <property fmtid="{D5CDD505-2E9C-101B-9397-08002B2CF9AE}" pid="8" name="x1ye=103">
    <vt:lpwstr>j2JBFDzoV0coDJwS6msL4ePtz8mTFtf2YZIJj8Jps4dBoHbJbNIO1KOA/qF9/iDAm5pKwiNHErMpV4cqisDoDMEJ2NmYNounKFl9NY382q64x5k0XbkxOjPCAko1yRwah+iW1HvqSXJcb5qvB0OSnAXbgv7ZeBqjtx4mdDaYed+8AFK+NLU6ZNEXBQpMMfhzvkrkHRPCpSWMgPg3e5AxSeNsmxtKNmlqDTQnL7k++0IGqG/YeHCh6/sA79qx05j</vt:lpwstr>
  </property>
  <property fmtid="{D5CDD505-2E9C-101B-9397-08002B2CF9AE}" pid="9" name="x1ye=104">
    <vt:lpwstr>cXS2498YsPpUXzD6tEeUDYQPiBwi3CNk8MySFQ1dlzpM4CmCw2/fULuk/57uU4I72c/BDlycv++ToVoyLA9spOUp44gg/OpSqCsfaMjZsOP6TG9oe3Ki+yQxnoEhIn7LCxzpuT/0Od6aCMmegBMzxb/1FIT1O/crJcbr1RNzWo4YvCRvsHg7fy+g7FqrLzXCI+XUL5B63qRGe/DxstNStJfDjOXHTLBB9AJrkdYH3OlhBOn+6xKpexQDDj1QeTj</vt:lpwstr>
  </property>
  <property fmtid="{D5CDD505-2E9C-101B-9397-08002B2CF9AE}" pid="10" name="x1ye=105">
    <vt:lpwstr>OtNeCvCAsj360uT/U9/nY6vduVQWJQRuzdhQcHjCoqolX+kzS9pJgdI5t+GvHCscNjokpPo1WRnAn5KY9TF4TCSB2jj4540Wc2V12r7+5MOoTg26uCwQHAlb150GFOif57YZ7wL/Y9CVn1de5XrxTvsVIT+pDhtkBwnL2dyP0qVs20SmJ9C3AQKIZ5RqsNNcRHtUiFUKTnqwHlIPPdkXTnyEIuZpqmrv+hFtl3GxwUIMJHRKOP/b4mRlHe9f/nT</vt:lpwstr>
  </property>
  <property fmtid="{D5CDD505-2E9C-101B-9397-08002B2CF9AE}" pid="11" name="x1ye=106">
    <vt:lpwstr>Tpwvluxz0lNeijZXXmPzlRgHF8oQrqauLh1LN4K6seSSezhCdu8bcHYYxUS4kcO/wnfZEFoaDqT9MlxG7oTddi7db73CcuoakBCsE7F0PUMmLn+RoYbdqjJ35Afbvqvjcl3258c0OpGMm3puxxwOcor7DGuo/ZSeowrSLIo+lhnju+LXvikjiOejcOCDzdqbqIV6ksydQCN6VrNAHW1h3zV6EbnAXdpS5bG+afhxYiSdeOhhnN/90X95UQwl5UF</vt:lpwstr>
  </property>
  <property fmtid="{D5CDD505-2E9C-101B-9397-08002B2CF9AE}" pid="12" name="x1ye=107">
    <vt:lpwstr>CkrCywYfsdCRQxeZyLoONqvO3HBzkzcX307EFHvo/i+ejy5AYJyeISYEa7DwA1rfNirB90/3T5jEmBQMM+/4P57Nu+N7KcQDM/yvbViRD3wR0J0qzQfCktrc4fslgPv7PEqwUe1+ewqUpU+Wak4v6Yk12BiaA9Cu/UBC4fRa4vWAWDQUL1pzEIspggCcBSWEmK7Fl3wNWM/x+r7EayfAjhpyXFGsqkW6a1a+GRyo/QVmjuvbmuuAaPA83VulL5f</vt:lpwstr>
  </property>
  <property fmtid="{D5CDD505-2E9C-101B-9397-08002B2CF9AE}" pid="13" name="x1ye=108">
    <vt:lpwstr>6ZeQSWvvbHrgF6eGD3S00O86ujWE59gqfIfZcSmxBMhotLQKQ5kAK8VyaCnMA7POWiONODdiSY/A5WgSpCNoy1pDS0CIAaXvoXTcFcnhIf7ChokTZrLmxSIfmmRhvOCApLPH6bFSKJAN0zKBbztCvZhFJtqlAmv24NidZYJHHdtP0i9B0m/iqcUP+aJNMLVrxn4ZVFK7i6SV9mq3cCJ0wgdR30KJjygDAsZsDE9QAANBAagbtieizsx9DNxEFfO</vt:lpwstr>
  </property>
  <property fmtid="{D5CDD505-2E9C-101B-9397-08002B2CF9AE}" pid="14" name="x1ye=109">
    <vt:lpwstr>xJdXIxUf99F1QPIXnE+JaDmmF1OWd9a1diB38JT1yD9HC21ETfLgwF5fCprRrzA4ZemrcTsFTd29WZHjYfWrQTHUFY8Oky5eBvJ1rYefnp+LvkmjkMov5BBsKvpz5GqQCLIzl7m6jAB9cY8huunNIOxxY4B8JSfmh2c7J3UBUBDbGN/KDlJ+gKaZoDD3FljVAHC1gazAX/n4fv+m89qFIfmlZKS3DjjbK4Tu5gMc9CnVtJmVDEEEufIA90VuvOM</vt:lpwstr>
  </property>
  <property fmtid="{D5CDD505-2E9C-101B-9397-08002B2CF9AE}" pid="15" name="x1ye=11">
    <vt:lpwstr>aRXTcic4ZUnuor6ITHt9itsSJDu1vvqnBWAByBT8tKGirOgYoew2tjayy1W55ipjQpsUpGZ9g28Jz92rgCeZ9AlmOkkaspIM/hmZTTy1i6AhXXTV+SQb9W19d3bbNbYpgnU4BJX3tVspF99Tu66wRZw7dMtRk+wgTBCiHczpXh8Y7hTdvUeL0IK1c2EBB/pcArMA9tBobSgIBQPbNhEV78EPh4PgQNaOYlrJd1oWeV3VjRXJAChXAc90X/Yl3y0</vt:lpwstr>
  </property>
  <property fmtid="{D5CDD505-2E9C-101B-9397-08002B2CF9AE}" pid="16" name="x1ye=110">
    <vt:lpwstr>QlJqcnbmPCJlBJT0XsjhTwoNmcrbUwvIRY4mr+jvcGJjJyPGJhbzdJvEv5H79YW6MSIF6F7Qvkw8LCfi2eSf2r/OKb7OBdVCqJkWv02iGS83G/1f5ZEejFnu8zMwcnLs4XbQGBpOTEaiteDLpPfvmSM6vMK1YUx79OX0sXMF/69xnBAEPmpVM7GCeGoKZuQWMo/GZmLxx8aK5YO0mQcdTSlePzZilK6AxQIcV422qntWFQUSeLMr9LpOwab77jr</vt:lpwstr>
  </property>
  <property fmtid="{D5CDD505-2E9C-101B-9397-08002B2CF9AE}" pid="17" name="x1ye=111">
    <vt:lpwstr>2KOxsoVQ2rX6WN5V4Qsb2ayv8WSM5zyfn0Jtj4ncIZiJoRSH6q3/IQ4zt/wqdXX5m645ZG1uv3y+pBeexBlL85UmTafVM+Ewk0J0FFFAaMGkkhhGUspY8Eg4tZZn0Lu0yJdPhuXlRM0YUCkJSaVSH7JbkfybxWeb7WnF1hO6BN4kvsjgbAQlbSphVB3RnJBAPgyYJpSoO/90lP+hCL1g4jYl6Re37xaZSmHrX3wVQDOYfNF6MKwHyI0cL5TOATU</vt:lpwstr>
  </property>
  <property fmtid="{D5CDD505-2E9C-101B-9397-08002B2CF9AE}" pid="18" name="x1ye=112">
    <vt:lpwstr>pv+YxAiHsDj14Bjm902EEH6V9YXhecHVckVmd8qRSvg0Cz68m0zMQGrJqroj0G4x6AfIcERHqvto3DHJeiqer28M7frB5zrF/bysJr514jXxl5qww8PiIjd9/Dci22W/9+ZnG+EyZLmgwdiRz2NbWRQKuaV2yLVWiiGIUuA527vuasCuJDZ9PR4BTXUE2fNROopEIZNfkh+9aKMidMqsOWA9DcBIRcBl/L9FuEW0EPwsAN22ZOzfNYg/RRoLLOn</vt:lpwstr>
  </property>
  <property fmtid="{D5CDD505-2E9C-101B-9397-08002B2CF9AE}" pid="19" name="x1ye=113">
    <vt:lpwstr>HovqWm9AQbFImjyJ/Yq2g5TgCEOxT9tHj/z9shFDueXsHW51jyfY/dY/hBBdeSUS2mT6Gv9erFk/fX0CS+rwmNcpOg0lN2Ch1nb4oomXlsTDFf4LfzHPwWkW0zGym1FA/qyXGmGJZHJry+2Wbb3MC9kw7IwwmexQZwTnJxjYAX+PLSMSo/8LjLxrFe/lVFHQR0zER5/nD2Jn+e6snC95ssEO6qCThwNUCXIgHvvcrv6801jtonk4O1xMxrS/TbC</vt:lpwstr>
  </property>
  <property fmtid="{D5CDD505-2E9C-101B-9397-08002B2CF9AE}" pid="20" name="x1ye=114">
    <vt:lpwstr>Gqm50xl0Oq5KtYe2/G8Ek0JxbcOLEPduO8YTLMupshzA/V9jFJfa8wFnuUZ9KXdcL2Fqwx51gUPXDFq9tbk7NimnFyWXYe04+ty+EA76gAnRLgVdE7HXJf53XI1bbksN1KPfu67Hd3/Ujru4mYrINReSr+/LhBu1roJqiv4RqiHOViw/3oE+FvgZ6fISTK38iqzOJ38lJXvU1M5ukXMYbJ/OXDDPpIDjsM3LL8qp24w4lYptgjs9d8tAf/BXY+0</vt:lpwstr>
  </property>
  <property fmtid="{D5CDD505-2E9C-101B-9397-08002B2CF9AE}" pid="21" name="x1ye=115">
    <vt:lpwstr>pMfLjM0EJkZkQhT1QidtnYHDSr20OkAZFS004lYwH6c/gWLD/KVrna98s8nkILBkj2HoCEl+kV4W10bQAsowa1CCRWjaET1pEd4uiz5UlW/km9XlU7kuXc5Ve5T/XX7eV1TAyoHW98GH+O9RQrig1Upxqrrn5zTR81lvsDCE8QRIXBO5Je11vBFQ7VCKh9BuXQzAgeZAMZbObewfPRdwbLebF626WQgIZ3lYMa9M8l45m1RZ/o9sz6hQGnV/+c9</vt:lpwstr>
  </property>
  <property fmtid="{D5CDD505-2E9C-101B-9397-08002B2CF9AE}" pid="22" name="x1ye=116">
    <vt:lpwstr>T1n/0uV1IA743UKTHR1Q23TSlRl8dIxIv+OS8B+425Dr9mKu/RVRjG7/JMMHRfTXeXJZWZl7PS4/EZ4z0wI10AEucZiiFJtW+RkurdL2M9QQgeheSKCcfxMphOtuQTrWBlFKDSpMakYRnbFZvXi/WXe4715CFNBl4kePFgPWdCuRRVBJUqKj+PkLajbb18sgwv/PtGCCJsgZvxk4efgIRtnI9pKgwW9SJrF0Vhn9gxZNVmnN1EcajDE2RwpLkgi</vt:lpwstr>
  </property>
  <property fmtid="{D5CDD505-2E9C-101B-9397-08002B2CF9AE}" pid="23" name="x1ye=117">
    <vt:lpwstr>/gqMV7527ALN9Wr+MwLkivH5igC4iiE3lCMSEjxl7TCgEAMJ2pSIwpkNbWclwVHYqPfuesTQYTPq1xulrqi18TL+tcqUxYpry/URlDvPpxvlVZZ6gnZ6/VHe4DTMUM43IPxnGQhDfkyW8y5nKnELPyRo72DXaq4AE2griP4yaUf8jR512XRWawccWcqGpf1bNQ+kxtRq/jr75reAiOZS06WaDSR1b7EINZ91Yhg6RG/9Ou5utSV9vjs9imlvAQX</vt:lpwstr>
  </property>
  <property fmtid="{D5CDD505-2E9C-101B-9397-08002B2CF9AE}" pid="24" name="x1ye=118">
    <vt:lpwstr>GrJOum397XIsit10EtenkvMb0qbB7Yd7ifxtQQ+VD59fGDyJwio5zalTuDZmgvC36viaqWmElp02/T99qkPGEpIHbxTOhrdDlvoOVmSnkMStNKfgCBuaKrrecsTpZVbBHZTJ6iR43A0j5UzPVcvoHd/UNE5cG/I5mj0wM2dIBO8cCx5txvVl1wOBL89o7elAFTv5lPcu3qqV/v3mDDn/G+d4U+E/MzLMGey0IEt9x1RV+iBMUbzR63nQlJKPZON</vt:lpwstr>
  </property>
  <property fmtid="{D5CDD505-2E9C-101B-9397-08002B2CF9AE}" pid="25" name="x1ye=119">
    <vt:lpwstr>HmMiOwUAjGc1vR+2I9RmwWKrfYD7KBLmbjKD92ouxtSE2gtWqVWcT3yZDp1zBWUKd8TbdB8dbHwaS78tGwX933x1/wNDY4KRUiKqaSncU0nRT5bzI1cUwk2v3v1l62ThqpHtzOukBmoqk9p3PX+P2XRl7cQs+xzkZ8P+xCinrH2ZshYxGSH+PPz/lL3Z3LKYhGvD1hMln4kG5qjg31qMtGILDbHKCgFjmBwSCrLA7ByNBUIh0FLLi6tTcsI2YOc</vt:lpwstr>
  </property>
  <property fmtid="{D5CDD505-2E9C-101B-9397-08002B2CF9AE}" pid="26" name="x1ye=12">
    <vt:lpwstr>LNi/dnSNPdOcwNC7OhGlW/SdXXi4HwyKPmxwSXW5yqW3LH0oxZx1lBiM8rQZDF+2JkzeA5K4o3bA6UYulRj3Je648acXpbV2zyfq9DtaG1TaaWNfpunvhhyhaHVyOWSGSJzhScGesag/7WvtscEerIsNOBdMR12EoYMb3Y8mA9E7rrBbaiS1Drex0RIM7KrR6RrRQgtnvFXLQpgdMBSXG3eMmQVXccwcOwVvUk2+KX072ckjf0tjuaJHdTFbQ6C</vt:lpwstr>
  </property>
  <property fmtid="{D5CDD505-2E9C-101B-9397-08002B2CF9AE}" pid="27" name="x1ye=120">
    <vt:lpwstr>PXijngoUeHtT5mtMc8MC6+tnvBFruijICNq4SBhjItsTxRVjEaI/sfD9WkmU5aPBNResIQ6Py1waBZcPWYXZbmQ3xpYN+BApNQ6qinwhntz1bUPa5DoKw1XDEznmdVkWtX+29nCdawJRPk9qW6lejTzYrxws0VQbpYJjONWqUu/kglfA6JFMHIy7LNIPmeJ4C8sX9EOAVN76sRgcVYnIn52Un8b49cDG1B3KRA07/95e8cujURQZW6jDX+pjwdT</vt:lpwstr>
  </property>
  <property fmtid="{D5CDD505-2E9C-101B-9397-08002B2CF9AE}" pid="28" name="x1ye=121">
    <vt:lpwstr>oi+tTXiu6PK3LE64GVuxjbp2Y8wLB9G6IZ7DAMoegJxWU9Ok6dQaltjEg2IqN+VBZM6lITMe/nz64TL/7SYlo+o8JyDLjSSIBHhnoP1lfSPNuB417e6VRU2EIVz3SKhknMU3uvaxMoNZH2MsMZTszO1r9Suv4Bce74746+O7NvdwXrCdPV7zGbXu8rbQFrqQyZtuyO86ACevIZHOKlqZUuiyCzi6WvadsfS78UAxLi+Cdt0nudVwHc1DqOeNie/</vt:lpwstr>
  </property>
  <property fmtid="{D5CDD505-2E9C-101B-9397-08002B2CF9AE}" pid="29" name="x1ye=122">
    <vt:lpwstr>M2LHUQaWQd0PpS7BomQov/DyU1WuRiU6S1afL7jca4bV8GteHWNCybdZA+/cpmSoochUvdmZ1ONCyWvgcm6WC2uN5tANVYlifTFb2GkHfh0aVPEvh3dMNsDnJm/+Gq6Fbzz1aXaJKYeDyrrD+Yvy5OzJS9OJcnyltcBmRqxd5UAfMFk/8HwY2f4PYf2dx1q6gOEdw1d/nAiI9F9s2HWKD4mQ+9ADfCR+ODWq34Sl1YDmh70H5U2VpP3Ty5RmwQ9</vt:lpwstr>
  </property>
  <property fmtid="{D5CDD505-2E9C-101B-9397-08002B2CF9AE}" pid="30" name="x1ye=123">
    <vt:lpwstr>1OOC4kOlzZh/vESXhfmkHYDnv6VS9cAGwBVt2soN16pPitoSL6JAfVd/ywSZS/zOQJ2/1LbOF/0yOolLfcrVFX+mL+74TJcpADUkBY7mH13SoztRvq6aXScPs+XeznEQ/jsdmxQLGPqWzkNSowKSLOlGcL7tABxj8NWwQPS49zUjVUHNrqt1jJOur+M5Ck7p/8SzELxzoCOoKaped0sjyOE1uYZb+wfuGIoTt5vQcXtTPUqcs083asIrxMoOPQK</vt:lpwstr>
  </property>
  <property fmtid="{D5CDD505-2E9C-101B-9397-08002B2CF9AE}" pid="31" name="x1ye=124">
    <vt:lpwstr>2omlyiVbW/ejNmGx3X1K9onLnTh++gwrwsxMIxSgpiDBMaUvAA3JdZmAYEyyfJwO+LwWWnUHrLqMIQzTzOIjooeeB/frnTVyYV6xoayjMBBItZpTGqT9Cr4T7LEYVFKXi8evoQzjh7G/xgxDgNddOQTzR4vQsFeqfu/q4MJGSyO+zkTJvUPBHeRRoYdMfG4uYGRBa8RFNsKCYQ/cLxcoZoci8CZTOFQoqi10A9vQLAasJvawyAeXV/YzB+pIqvu</vt:lpwstr>
  </property>
  <property fmtid="{D5CDD505-2E9C-101B-9397-08002B2CF9AE}" pid="32" name="x1ye=125">
    <vt:lpwstr>eGRacGKOPfenlKhul30pVTxrADdm3udoxSKR7QlUd/X+gdIT6O1Qs0MV1bXIXq+LSlGkaL4coQ+pUdls+0tABMEtn2ENmgFPpVwAq2P0LCZqxJqv4BIzJ1gtqXpCkhXHN7Mwp1C2R3i6tnhykW6pjHqrq8iBmhQAwPajlYZqkiVeocKCfDtIUfp68wXVYA+ziKG2BaVQ0A5DFzLziShkLxfJIzL4F5So4oNfurxTXEeVcKgWiHlywV6k97VvRh5</vt:lpwstr>
  </property>
  <property fmtid="{D5CDD505-2E9C-101B-9397-08002B2CF9AE}" pid="33" name="x1ye=126">
    <vt:lpwstr>KHRnDx48255X6DOnrkJxnwma9celz8X/T8ENEVcHuJCzf7W0YMykp4yZHsuDJSOLYBw3d8WiPaubJytElGnzVcAd+9cpqxIDqgf7m9ouQCWXAo/mD/ifpaCXCt4vR43BPzIafYWHtCBk+X2gPCbnXwfep8CGrIolbaryMd74+dP8U8Rb5zqtpScdDiH9eb8bkFKvJWMZTSa33PImyk3YZx6tj9OaVP45cxKrZ9nY79Qxe3mazKHKzjL4USjozgJ</vt:lpwstr>
  </property>
  <property fmtid="{D5CDD505-2E9C-101B-9397-08002B2CF9AE}" pid="34" name="x1ye=127">
    <vt:lpwstr>y2WxftYhwqyN0jrhNZ6TQAeh9O2hQ2B6gvtUV+Odn2NAHU8gCo33ZL9UgdwcV/2vVRnxY0Mtpo71eKIY1kPENBAZi2VH6QfhcMTjB5Bp8uiZ4nPl4lvcU+WH9xWGDc9FiNXczBGW3KdO6HjJw8yRRbgoztdwG3ROZp+r882sldJ117XwxgGnshu1OX8OIwdy8EKBeRasG60GotGuYyEpBawqjbU9PNroxcNGHqSs5XcmRir+SUQwkqcOV80RHzj</vt:lpwstr>
  </property>
  <property fmtid="{D5CDD505-2E9C-101B-9397-08002B2CF9AE}" pid="35" name="x1ye=128">
    <vt:lpwstr>Mips3dUsk/gfihoc2uGdbQgolgzx99kTzA9O8yxg1PzAFLVqK03ZsnVYUSCWNAvIAk6Op07WBbPIuOog4iDILnwAazvy8OM08NhVkz8PW/l8NPd65kGICMRJuyOxUTWDyXi6VLHRhBbbIFeyug6Cq+52YiDoEqIQ9afl4AGxtStw9IPj7q/TAtaCsmdapri6ANc2DEH0pXQdCco8/3o/BeJf4Rw0yysbYJ+UauurKK9wO+aCPpqcJAJG4NQNSn2</vt:lpwstr>
  </property>
  <property fmtid="{D5CDD505-2E9C-101B-9397-08002B2CF9AE}" pid="36" name="x1ye=129">
    <vt:lpwstr>7Poee06WToReErOmcZWWSQik7GtaERjVEczxPnA8gUTfCIdqbz2nAdRhgdUxa0MHjChK9SbYNOiuRbW54/Txh30sR9AlwSRbZhPHyfQugxjeDht+KrX758UwG5Rv2i5Ht1zt8FZlnYl3BNX18k9C+YeF/9mMSRwTRIIr0ypcFdjLwRZpfwePW3nd3rzQ9m5R7iWzvXf+BPkJGFjcgfuB4KuHOdVPyY7/3C7L+B9Kb9ThavkIHjhpwiOZMFX5kkh</vt:lpwstr>
  </property>
  <property fmtid="{D5CDD505-2E9C-101B-9397-08002B2CF9AE}" pid="37" name="x1ye=13">
    <vt:lpwstr>61G2PdYskHaX5iI/SqIaCsu1B97buEEGDeOfDSaj9QR9qej67iE58jL/thnwB0ryH7OFqKgPe0fY83EeQ7o1yo7h0MoovVVmmh682dTpazyfW25w1XH2MawSp9ryZHUzhybLhVqEjSZkwe5zzFAShOhCsIhftJzXeOtE34gSsUL8+e+K4fCk/127D+DG8wBAx00c9eV9+V8AsEbydjt9/19Wf1MxzO46hyDMeEqeUhNe1TPb7WlcT4vbPHWBKaw</vt:lpwstr>
  </property>
  <property fmtid="{D5CDD505-2E9C-101B-9397-08002B2CF9AE}" pid="38" name="x1ye=130">
    <vt:lpwstr>LMr2KDDK4kzHwCMcI+FdiS5mpDmiY8Y/mgsLp6iUCQJ4meVWotNdStXdwaJlBkrjkN9k3dYk5rswEH7i7U5DtFb7/gU6ZH+4pTwx30Va9/w5kcue6hzZcIb5i3KWyqL3V6JXe/T/7XjYtV0DMV5CePhYxqn230iX84uBBCpy45O88/TQ23fNfupT0oiZSxhOF47hTxybbf4dDLirRJMlz4EdGn4bvrsFNy4AgSHsTEF/eKz1Adga+8oiEBLo5fh</vt:lpwstr>
  </property>
  <property fmtid="{D5CDD505-2E9C-101B-9397-08002B2CF9AE}" pid="39" name="x1ye=131">
    <vt:lpwstr>7tAz2jiucE3RjmVnWHTiMPaP8bANWccxN195K+bK3X/q6oCAV/ZWabWAXNAi81WpJMv9A0m6cdBFZS+prSyBLrmMXD7U7PB1pjUj99jWYESPzT9kfv2w798adhfhMpZ3hxg4jpYSB+KhDeZ4EYpjREWNZROGKH4qyJGJbG35f92OjVu8lza0nXPB9/+4MLyLFtjFGNsPNWSHIm6b+jPLWzmNVKrG6reE5g2a9QLvcmEMsbfuDRXc/RTofclYJzJ</vt:lpwstr>
  </property>
  <property fmtid="{D5CDD505-2E9C-101B-9397-08002B2CF9AE}" pid="40" name="x1ye=132">
    <vt:lpwstr>F4mRxFqIBQxdjAMc9VQK4YuAAC7NUU1leMQortQyIQZIrORLnMxvgZPKPqqzQcv2ej42X6/y6XqE0dgsZ/1wMJX+0AqrEIlwlpbqFQG3aXfcV7qdztUqjlc2btaHJqefBiSoks7CFDjEzI/64pE6dNL8zcMPaPNetnIQxqEtlNUaW7vv7+V4FCPFvHxks6pfLIhATiTuugBJnbycSkWktvMNwCGhE0O115OTv+0PsoTP8FOVh3zGADJJK9aPBS5</vt:lpwstr>
  </property>
  <property fmtid="{D5CDD505-2E9C-101B-9397-08002B2CF9AE}" pid="41" name="x1ye=133">
    <vt:lpwstr>uLAh2GanSljqVSXUiWJlk+sjVF4OMnWsSI//+bMwCeA1htOlLP2BRSa3rXxdqnqS8TrjVUIa+2wTibp9eYNjgSHUJ62ZHGJU8xYsY0LrltToOSJcxabe1JCqPUbQsGyf8jPNfDUMp0z/aUoYM1YKLTnvqb/eaH0KTC+uJwcQMh6TDqofG29CIbvRX0VkrSgoEUfSDCHALNmAY3GWwDHd3vn55KZ0gVbfOCej+9fo8h8V9aPezUt3ZjqxbGgYryU</vt:lpwstr>
  </property>
  <property fmtid="{D5CDD505-2E9C-101B-9397-08002B2CF9AE}" pid="42" name="x1ye=134">
    <vt:lpwstr>Jv8Z8qtevcAQOQJW5SeuzN3Six2UQi+Ep3/Q5JfPHtlricoehInPpmu83jl9RtFvPifI2KtJhBY6LW4WR6ZiHMtyF+GKqi5rE6OsddyPsCjRyHcV1gGdbzyBEPffHEFUAJr82adXy+SbjAnCzymR5biPRni5XonqQ/f9/ZOXHMNzcWfCqp0toHNk4mIMezfkOS0oGQE25zH00wmexK/l3SLYKF9hvX9dtCPN4QX1emWunb8sfqqIDLVfCaLo2w8</vt:lpwstr>
  </property>
  <property fmtid="{D5CDD505-2E9C-101B-9397-08002B2CF9AE}" pid="43" name="x1ye=135">
    <vt:lpwstr>3A1aATwhYXpA2HSbYAitzL797fKK2TEe/tjyZkEJSh5pGEWI8hmVkow5LtR4S2oEklaJJfjIYDMrQtVQvWsM8bWNNfebNf0dMztwOTXQ3nlmDajKdPLxWwTcYmDpK9y8vazPvPy9bMcZde13mmlmJINJ/SPDWf7puvPT8KcYR3k1A5GW6A94NEw3LrWfBUaZoWeZ2zuSNtxO3vo96LnBe3sJDXN0cIJs65bm5tccEsNDcz1UxxZkS1+OcHQ9NLV</vt:lpwstr>
  </property>
  <property fmtid="{D5CDD505-2E9C-101B-9397-08002B2CF9AE}" pid="44" name="x1ye=136">
    <vt:lpwstr>AEGSdu5EwjY4kbcvAUtbXc0Dp7BA3lGCDirEsoITyMCgII39lqv2FxrucVqqV9zhHaVw9k021TKK8kIrDTBskcphOSlgDGq68CYvDBFKGMl4h8fOTAzB1CevDeoB3/26xEXrkZZfgqRi9fFYNmIh/tdYWwfaHdHFKy1005BHs1bzhaPz9zBPVO/ILQI+xUKRbSN8oFjMtiDWiyT7nsHCdxW1IWXzQjRNbv6jjnbDY5+Wn16HlJOQuvxgxOL1tLE</vt:lpwstr>
  </property>
  <property fmtid="{D5CDD505-2E9C-101B-9397-08002B2CF9AE}" pid="45" name="x1ye=137">
    <vt:lpwstr>ktYEPCKDThwfbtHsmlIuAeGwteol645s5NnspxIgZ0r2hiGX6ZgHuyIV/uG6wbUfSdyMW6HctGuZFfn0Qw+qCUP92Ms3S02McvozwqUkmU1gDs3NAw9GVeDH3JqAlpU9Gf1cj1Zuw3zhPnttiSI6mDpnwwjUxg4e1B/UBhjBirR4I7ER1ja5NCfZRuWGOY9NBfXnUHggA3mrtQigSGI9ODkH+ooWA6GumGmgR79SXZL9wtVwQE1OowB4XaO1gYb</vt:lpwstr>
  </property>
  <property fmtid="{D5CDD505-2E9C-101B-9397-08002B2CF9AE}" pid="46" name="x1ye=138">
    <vt:lpwstr>0OVpW4VH1Hfb0pIOqOAmSxTDSkDzmrfcE5VBcF+gOYopAyBX3Gdq2NHIt/H7Cb+vc1PLELaxx3HtY50w5QLb70eQlS2YUE305gMOGjoxpQf4O/3+qWfMUAdKIEBgldSghihc08h/yapjs+y60shUYRsrMm3KE2m7Sts1BvxzbPKdm96XkW4BDv1Wky5D8ZYRejJ+8tkE5rXZ0jZPZ9Q0+OMWRmy/nF34mxHllS7MLa1CvhXH2TjMzcr1oH0IxBA</vt:lpwstr>
  </property>
  <property fmtid="{D5CDD505-2E9C-101B-9397-08002B2CF9AE}" pid="47" name="x1ye=139">
    <vt:lpwstr>xaNHqkkD2kbzGtTFXGb7tfwFwO8q+VjY/F2ynFFHvhcSAC5xhY/3bCfliw9M2uM6fAhcejpJQKaKBtqoaswj7ImU3xaUsQt9+TwK+gGPVX4k9TRLhp5B8wh8sY/7S7YnGaLnxDyhpgry0fzVXZ3dapq7zdDlswei9pzWNV0bcfPXu8RlA9gFeB11+q/giPDsC7EDLYskI8100QCm/LFT5MTqvrUaVL3sbtfWtcnHysCaCVA0mbXtA1nFpFHsPvM</vt:lpwstr>
  </property>
  <property fmtid="{D5CDD505-2E9C-101B-9397-08002B2CF9AE}" pid="48" name="x1ye=14">
    <vt:lpwstr>ZRBwtHV9ks/Oz7a2cvas582CqakPvme9rdM/I8Uii18Jw/lZlpY2rJl61CIlCvYg6QYDpdl6ooOqQRDR4t0iXVuktTWfRajrWmTGfyEjadmKSlhQktNlLIEghi12fakf8aLbUQelZFxeEiI8Mo/ejpYV0FoqbMSul9MYPnPz69sTslxRYASOlmhh0CkYZR0hR70mtV5Ck4yjOEqk+theCqGXuYKOAwHCkBZzEj/ih2Laj3JDc0nq+R42h8uTLr/</vt:lpwstr>
  </property>
  <property fmtid="{D5CDD505-2E9C-101B-9397-08002B2CF9AE}" pid="49" name="x1ye=140">
    <vt:lpwstr>MXczZZhR4qs6QqfwLhXhCWhtfo3+OX7lbfM+0Cl4ewDSvTREEWEyuOuf55NtWWK5LhqS85KWskdgKSHHvs1fBXvatPiLOkuZpm5SGsSmDVdw6OMld/Qs28mPajBdhrIpzO0aBu9lPuuH651jCZhKZIH2LWOCuyoqB59Hj0LTzpsNIb+c8P0+pb/ESMVj+qerEk38kM1qFjqw8KGg0d/UgSeVrJw6puNQR0DylYSDLFVUWkIq45Ps0Jc0j+mT3oP</vt:lpwstr>
  </property>
  <property fmtid="{D5CDD505-2E9C-101B-9397-08002B2CF9AE}" pid="50" name="x1ye=141">
    <vt:lpwstr>1vDt6Qn5dyPd8L+cg4wmbcXCGyKtM0ESE+ePgX3QztQ2edNIOuzO4VLFtAorhzxIpbxy6POjJ4fJOGVMYG+72KBrWb0KWGvktRQUtFev3O+y0mIHtYU/Dv+0dA0xdPTwMQtC57WbXS9KnnYtsHVZRigsZr+wDHCUQs/orgycXd4KxW2lSMHOQq/GaGakoA1K2FTLjwudFKJjEj2A8MYWk4Dy1CgFhwh58HsqakSIJ/catqCu2Wm5Kd2OQRX/erP</vt:lpwstr>
  </property>
  <property fmtid="{D5CDD505-2E9C-101B-9397-08002B2CF9AE}" pid="51" name="x1ye=142">
    <vt:lpwstr>+4GYsUghbUqu9bshVtlJF1SGD6DV+U8J2JkQGlVnCFSd5YrN9M4THsvGaIZBw9Vr1PRTWcoODTK5LMvBvFJdqkLtNetcWh8MflPx3IqhpT658wX0SyC4tZAKIh59Wm8nk1FyVpDULJs8sJ8QKJHdutQ6HQNh9A/iJpVzSBff8QVnYSgLYpfRjMWxFdUAfzs8BA+ydB1CI3mQiPyVg9XrHHtWEVsndDOiCRkCEoogmqN5K1ydUrvanvdWcZILtrY</vt:lpwstr>
  </property>
  <property fmtid="{D5CDD505-2E9C-101B-9397-08002B2CF9AE}" pid="52" name="x1ye=143">
    <vt:lpwstr>+W3G7v5EoWC6jXCzKzEX9s6255kzpQwz35LSDjewVKfKEv/CjTAubHHLXYaYl+RXrVLryVGmymod0scO5M/bfYRkvw1x1gyp9qaoaqN5qYWEheAUVLfiq7ROS63n/JBDtZSYyMk4ta9ZfkNOyG+RromEAVpyk+PRPbHtDc+GDQMu6KZmsLklgL9y2PpkzjBr+rHdg6Gp4ox8Mer4jFy6oZm/a8tQ33AKihc00aGRWWib4ELvsLaDwl8mo8oizvs</vt:lpwstr>
  </property>
  <property fmtid="{D5CDD505-2E9C-101B-9397-08002B2CF9AE}" pid="53" name="x1ye=144">
    <vt:lpwstr>ip4WNjMaXRPN+78v23EIG966rQswcjXYxQkkpelKPbbpqOXeVg/A5V+j8I4Z0NZB2/qs1kuB5J5hnAw1XNiHjB7L1Tw9eUrLeapi9Fxp5dK/fRSw7bcV6ISUn7Qoe1nOEWXqWL9TD4DG0vv3qU5qRPviy3myrYpBdH19brP0TsMnyLNsU0lbbwywX05QizI7tSvM/rT0pCWvwJDZYLHC0lGEivdN2qwBKXty7BMm9wk9g0hEgRBTNcRfVzhjj/F</vt:lpwstr>
  </property>
  <property fmtid="{D5CDD505-2E9C-101B-9397-08002B2CF9AE}" pid="54" name="x1ye=145">
    <vt:lpwstr>3SDONMKlB4WmjMmb76lvTyGjtv1+u4SFiUlNE77aN2LbkZxAVCsznPc+W179muughyc48g9WcCIgo45fR+1R3VXeM8vVn/MQxDQNhwhtdIJ2lMZQgod5PZ6ShzOMXKV/lyoW+4E9zfI8bLpFwcg38xE6yWMj6goKN5e2otM4hwpgStlu1KTat285dojpoAkdQJt7y5bUFfJM0ZUVp/yGmmoxIG0K8/asYSbfbkdBxJlzx4mh+YI2f2EBla0c+gc</vt:lpwstr>
  </property>
  <property fmtid="{D5CDD505-2E9C-101B-9397-08002B2CF9AE}" pid="55" name="x1ye=146">
    <vt:lpwstr>gBPOT+xANszeKQaYEMGiAIT8K3a1eGp+9VAwj0A3Wod1gVFiKd+5FUOR39YYPtiznZao1KUjs3+mPND9RtUVaZrvuIztd6cjAW6YD5ik5Lf331I974nUJ7pGP5N6KVckYLlfAP33bojMDjCwqNii5BfzJ+xTDWbk9ek9ES0SwS7XQTBZdDtyRjfc/USltVXLuJ367MzpaeiBB5BN28irfLuNiVGZj2QkjuiJ2JJwvFlVUH0NNn8nFckmbjIAX/L</vt:lpwstr>
  </property>
  <property fmtid="{D5CDD505-2E9C-101B-9397-08002B2CF9AE}" pid="56" name="x1ye=147">
    <vt:lpwstr>A5laTxBox7ygx98y8AGfOMVqFDYa6OVAihJ8F833yEmOn6mDLESE0sE3yPPr6V7kjttb/IKIZbUmDqG2bMTnNbU0RikfMbnT3f2hpg8U9QDrgfOXnD8nUzV5yjIs+Iz8+SB9QiN0nG5+HA+2eGVHrbHcrISO6iGF331TBQrKSkOi33MODbxyfXjZA09i7oGaBlV28jH0mRtzN+45Rgjm7vRBEKc6X6kuA04K0HdQdkDh9Dw5bE6Wl1US6N6CZPJ</vt:lpwstr>
  </property>
  <property fmtid="{D5CDD505-2E9C-101B-9397-08002B2CF9AE}" pid="57" name="x1ye=148">
    <vt:lpwstr>6thdyVlFvpqQ5Ml/pynpC2qpbkJpIglMzZVEGDBhXIJ5ioQJQ3mqn0KAqLTO3aFckhMKbmZxYSX4wU2o8fdgRme45xmk3FzAQXZddkPMqv3wDmp6f1rddvOr/5W8WwWdxcIlvA6vLAsIvsnz+JRbKnD+YevLGwr7bsGJrk336ByFk60KWRVNjs0xPAFc3mEZ8Yzhb9tk3epVymiOoELpxLABwvCgGyZKPbDYzwBRWCxqencqORjt8Vm9FGBz6e9</vt:lpwstr>
  </property>
  <property fmtid="{D5CDD505-2E9C-101B-9397-08002B2CF9AE}" pid="58" name="x1ye=149">
    <vt:lpwstr>OW7bZ5Y/pWwmBHy4MqWjb75qjGmHQZM8ZLeTmiv0ZAhb63nAuszI7tOWENRra2epXx1PBgBZkwHz/KaaZ9mKBXRlv6+KA/lDfFfzsUN/U6KNUrN1N0voCk3Cv6O9cbS3Cm7s0DiWxtDeXmXAW9LeJ0RF1Zb120K3rcbCsgBqnNIkc5K2kgqgzA6v/PnRDwMxkiqIHsON4glCZBfbfnu/otAp8bj8n6vCd7oi/vnhht8wc95G8lfaW9u+3O1V+Of</vt:lpwstr>
  </property>
  <property fmtid="{D5CDD505-2E9C-101B-9397-08002B2CF9AE}" pid="59" name="x1ye=15">
    <vt:lpwstr>D0CsRPTb8LbHlmq77IkTZN7gaRPgw/4vvyVr88DtDxAw8L5O0pbky0lcPhuDPVLvj2N+PKLQLRrPqcst7SFmsuS/23ewRPMfKd88y89erhNJpn5oocF9pxlxTm3EKriFLiYDs8v8hMyqh5KrB7k3ptKXFDmE0b2fv+assDr+h5dYc1cdqb5+Fvy+EddOzWHd+2SMw4thdOCjutmRWxoDcvBHMujh/wYYOXBDnF9zs8WtTGr43mW2N+0agHvvEbJ</vt:lpwstr>
  </property>
  <property fmtid="{D5CDD505-2E9C-101B-9397-08002B2CF9AE}" pid="60" name="x1ye=150">
    <vt:lpwstr>PySXSlLWB8jf70I/HW0lJlyiSsw+IEltNqhXPSow/1VnUH2xbKQjO6vIwtNoGYwPYa4D+/38SPwFc6a5nsRYVXNdXHFXCchbpja2uS8yFJ7uiXJcI+hFj5x1ETJL3cFqFvub9NTk0xWikfRPeUI8yyHyG/y3Nrs4+ro1BE6ktWqlg6/Qh3ZpwUGYiDuUcNwZmqTyMqZCF6eutEWnwmunUGsL28a7kuDwgrWStDxSU1PH8ua7q49eNjkUvn6kshD</vt:lpwstr>
  </property>
  <property fmtid="{D5CDD505-2E9C-101B-9397-08002B2CF9AE}" pid="61" name="x1ye=151">
    <vt:lpwstr>W4hTFjzrD+i95Xt9YGf9Vy1PZ9EYuioaNgotYsSUfH1KJm0vNrIjxmh1SV1S2/hbQQi9u+MdkJiAs+OF6jKtPck/wLyNNidu8t///4D5caFXjiVAAA=</vt:lpwstr>
  </property>
  <property fmtid="{D5CDD505-2E9C-101B-9397-08002B2CF9AE}" pid="62" name="x1ye=16">
    <vt:lpwstr>FFjus3eEGxu/SKO7ad/ntAo9K0sb376khEfAIygCCUiNsvxwm/o1E2MmeMh8Dhv/VjG6NJyrPU1zvDqsnbVemOLYlWvRNYzqq0VFhjYqsyOwBn56qpgNN4pLruPxq/zrt7phtjudjUNmvsHJHsNXzLTNEVn9fsck2XdzlJRN3P1UXD1pHoVxl4w2i+HUBS+Hlw2P+EvAy+N6DvUdJK+0jEukilie1KuSPYrUTofI+ubZWfZISS441YpwqDR3rN0</vt:lpwstr>
  </property>
  <property fmtid="{D5CDD505-2E9C-101B-9397-08002B2CF9AE}" pid="63" name="x1ye=17">
    <vt:lpwstr>lb4undh9T4YIvfEbtAmiQHZPSjDtNTn88bGxr8wgx8OsN9JDNxBOYE333eW/DQmVSdHJZf+vJz8ol7JcZKAAWib5/W3stWSnLqLnYygWlSZVyHJhmz8WyI9roGsUb+9XSBgzlL0UNe1CN8MbLo4mZ3lWqkiUn50vfcBM9lek2GxWm9QNA30BgXuQ70B3HSyHJx2xF+wzK1OU3lVJXK/kI98ydFxlxmONix5xWSkJrLigEpCydsdK3U8ouINAjwS</vt:lpwstr>
  </property>
  <property fmtid="{D5CDD505-2E9C-101B-9397-08002B2CF9AE}" pid="64" name="x1ye=18">
    <vt:lpwstr>g5Hn6vq+s3HJMDOd3Oqy0eOwwmYOvsQtUqWcbwb0N5YGcZv5DRCjS6HF5O2Si6Qd10CtuU0yZkSHHIoln+6ALYP9XayFA4Ta5lqbTgHcD6iMzoKSHCJ03yfYvUl26G/H7dsadH+SRrAytdN4zV6ALFcVXZSaQ/yEZ8VvRug1kEdcUKQlIHbm9HsFO+1mnFYTEOWQ5rDZ13mVyLfzc92nWoSddvzqDo5w22pnqUq0je81Gq+qP3OT6gE1nOHdgxO</vt:lpwstr>
  </property>
  <property fmtid="{D5CDD505-2E9C-101B-9397-08002B2CF9AE}" pid="65" name="x1ye=19">
    <vt:lpwstr>uI007l+r0q0fUcTY9vgo1ttC/HicKBg+kk2CyzVIejoI3p2lQH3N3Tm+zhrRkj1UgVvdcIn9P24LAoNKLIhp8WwqtWG8No9UoG6PPopQilMcm0VBTvzL0CUDGJLchVTzaYKwzcEMtPSx6hLgyOR7PGgolyi3EtWfhsl/lKBaZl3DVNxmk7kPqJOewXzElggw0XOJoQiytUbirJ8TQFJuRs7nq9leRebqYT6gqcIwE1xdwGGvZR0L/PFibaU9pMy</vt:lpwstr>
  </property>
  <property fmtid="{D5CDD505-2E9C-101B-9397-08002B2CF9AE}" pid="66" name="x1ye=2">
    <vt:lpwstr>HFO4ds0L9pcWQh0kt34NfItpqZDhSgVGpXxRu3yO9ORfDKNGd7G6mOWfyes44DFfZlx7mSjqs800YyU5kTZcj2K6a+BwY8v0/bqg/yKzroR6oNaokCnSfydFrPGUZwhWCaBfufEUJOC9cNqzLIibbMWi5zOe2MZJZla5yurPDj+oR0DyNm3tMB2Q7NiTFNfK5rnGEovGBpSAXueMFnA93oX1RBSrJuEWEpd38v8DEBxgSpJa9XVpWl1K0glDIK0</vt:lpwstr>
  </property>
  <property fmtid="{D5CDD505-2E9C-101B-9397-08002B2CF9AE}" pid="67" name="x1ye=20">
    <vt:lpwstr>axavUgq/26y0IpNwN8Ty7ETE/8oTbfQaAOukvCAQszTuVk6vibTYcF/EK1P9JH7geivHilVfcRuYNDiLfVm/iMhp0+k4hTL9VpseGx7m6qpbY6C9RJTwjlfC1xcB5p5rifFN8QgenG/RAerH5vozxgmP/Xxdw55/BFEZNcCuegPz2Snhhr/Xlq+qLX0e0Ao43JvmN4VgVyKsycIx+DLeqwmAT3VEbgsgA6u0PAHrHmnK26aKvlF6vELa6jjiRHY</vt:lpwstr>
  </property>
  <property fmtid="{D5CDD505-2E9C-101B-9397-08002B2CF9AE}" pid="68" name="x1ye=21">
    <vt:lpwstr>p/mdTIZu3ZOWY04s2+NbZ1gHt1PiXwZ/Fl/IaTZI8JfszQrz520JubopDLwdh3Uy6zGvDhoQaHY/IjxrsT3mSNGsEe959alCoXsvMk9SKKChCcWTHny280rBian555x3qv4LXhN/vd9RSXOO90JJBU7Emy2GVl/SJ2I++336e5cDMzQK/AeUJ1QM73wItdqw3ONUy2WhO+0ZZV96T59jXK3w1RizbiA5uGjEJktRTXbdySyJvPacTlw5YfUxK3m</vt:lpwstr>
  </property>
  <property fmtid="{D5CDD505-2E9C-101B-9397-08002B2CF9AE}" pid="69" name="x1ye=22">
    <vt:lpwstr>nGivJnlUkv9fQepsvlEBKHkCZziSZw9OFd+EgaV8Xj8A0aDXhLaYyvu/XkLEyRoVAzoJD2quVdk9Zdxd088rOrSRtlD46U8iPgcTlSmXfMj4NBRe5iBECIYTmCnds3rAYBXzk44aVP7m2hP+JjfXcpaU+1gePDIwBH7vtEPXXIgth7k47IkfIKyvpdZbg68+ytRdHJDzyGW7gNEcWi/N0pKpZ0KJP2h58qQ8gs6opO+hADoHmpKgDs5uJi70htQ</vt:lpwstr>
  </property>
  <property fmtid="{D5CDD505-2E9C-101B-9397-08002B2CF9AE}" pid="70" name="x1ye=23">
    <vt:lpwstr>V0xUexHOpMOqcWhT5KLFsghNbZZXOl8pyVzW/J3UIc27pkhwI6lctlbvMonM6t2dx1AmODktH5adUPELdAW4HXGwew932vtcZfO8oF/H2/svuX6DsoDlPvIyT7B4/AgfFIbQSI9et/cogwNt7llbKD8ahLfJYnX2EwmAu7VRZtJPS+c1ZKJSGAJ20QGYdYFaQXU7+eyfvH3ww81oaNfdzoceY+EH0nfn7UM8erai+qHaUHmF3HU7nN9AJ0GBZNy</vt:lpwstr>
  </property>
  <property fmtid="{D5CDD505-2E9C-101B-9397-08002B2CF9AE}" pid="71" name="x1ye=24">
    <vt:lpwstr>sxBhZfJvFrBMdvf4PS4z+MEl2xSfY/hozXgXw3akR7cKAaZW8sRX9nPuzjBk7aWMpXMCSda6jpviueNQNaVa7z35P200e8RJ7VzbfkaNsjK2dNNHYYfz4ooqlFTg+rDb6MGc5AthR5U/69mpgDgIKHoZOUzwmA9/h9+iFGMjrywGV8csS+Plp3UsfF9WxTGIK7Hz9JwAKYt/Y6INZ5IggJQD6vUHKAHqZX6sNNb2q8L6F9iFrcQahIPhUBIqVVn</vt:lpwstr>
  </property>
  <property fmtid="{D5CDD505-2E9C-101B-9397-08002B2CF9AE}" pid="72" name="x1ye=25">
    <vt:lpwstr>rXcR5SdkDu6uo353Viee1/XYMguRf4iiolHn9bkpjIssiBY9YwZqVVzAdHuvKUT8yfkTGrhpstPWjyH4ubKCkpYSi1n5bCJ+fPSVL2wc3+/uoykuCTQLleg5mbuqcNiS2xbhedmdUZV4m9nSKBkoTanRmomvtoJympYlFxc3C0HF+Ugk7WfnqGQeFpVVv0/73eaKGgfef5R4h/pCru/kYAnHeFb67uQVpdgFcaM/Ko7JWZi3NTmkc1oDDDKPiWi</vt:lpwstr>
  </property>
  <property fmtid="{D5CDD505-2E9C-101B-9397-08002B2CF9AE}" pid="73" name="x1ye=26">
    <vt:lpwstr>M1x5njMiD27C3jxhFefIR8fHyheL7hJOO3Bv3RIsGD+8wETp1ke1arCcIBPxjUdW6DgFeJT2mh3oyX7dPyS5Lzi5fYJ4Vnep3DQci9hIZ1q0Bnjz3qV8+84ne8LuHebVzZ3xqCF0Svd4h/jHt5PGyA9wUjl7qHg5/4zWrV6VRL5onsOyeBBduyOeYqWbWlaW8YrUi8BMYLiu+cEh0NWZtM2UL2mQLCz61NeiwupuQ2hq4+7SqcT5JMHt0IN1hyb</vt:lpwstr>
  </property>
  <property fmtid="{D5CDD505-2E9C-101B-9397-08002B2CF9AE}" pid="74" name="x1ye=27">
    <vt:lpwstr>U7sIxUlmYa5C9B99cBDTO5yIB5xPMnMDy6tTc99ejjw5kmjBeIhcBCBukup5H4szTB3Bguh2zwQL3Jrfs7OZLcZwV+sJy/mG79qar9zlgUL25849vmQo6w3i2MdQJaNstTLUes4Fz+M7qqX89XiyLutVJkEamZwY5dpy1jnepMJKDmAcnh6+BOFYD0qxmjfaWUOtiF2VQ9VcVDgjTNEtOMAGzrq32xd27en1n36pMkCC9g8gJAe+c2VIBoAsZBg</vt:lpwstr>
  </property>
  <property fmtid="{D5CDD505-2E9C-101B-9397-08002B2CF9AE}" pid="75" name="x1ye=28">
    <vt:lpwstr>wRnMeVQa968RNFtEL7NQ9+7X2bsU/LgE31rpq+zusQsM7CFO5/w4uC9iQAMNLGti8QPj3U/8CvEd/pTiHpsDJUHJmatLfVo3ihxbLkCeg8qqJIYuDW2dpUKI5d12EvwfPr6KXRpbZdmKSNGTGGbH1q7GE0RDo8eCZHIflTkTKUF1iBiXJywhrXW+YUEkBJcbU/F70C66Ht8RogMBROKXkuNIWpTNpsh8DxZ2s0LwAN3TmL/fEAawQNKX1nzY15g</vt:lpwstr>
  </property>
  <property fmtid="{D5CDD505-2E9C-101B-9397-08002B2CF9AE}" pid="76" name="x1ye=29">
    <vt:lpwstr>PUsLvSsvviG8i9z5d/+McqQp9rayD27BMsJWREKGARaK0SB7+okf1iCtER/S5Ii5awpKlTl/vrNeaiQndLG7xgD7QYeY/iQh9A2SiD00fOEBgjOfAYvfI/swb7POTuSrBN0ZKDudYHLkeU6/qY4Nre+KF+dUR5cNUUnJHoq7Xwh2N86DOGKGa1R0xmHCyO0pl0yHb3GAcokl4ekv/6vSYTPQVEN/TrR7a4dSALB5QnOg8wn9pEGSHwPui8TC5aU</vt:lpwstr>
  </property>
  <property fmtid="{D5CDD505-2E9C-101B-9397-08002B2CF9AE}" pid="77" name="x1ye=3">
    <vt:lpwstr>fzYHr25U/V9n10+17NuvgzvP6hlnuq27y5QiXDkdoomb8aao7xPtIKzCHaBcHr38ozBdbyS1J/6+cVofgHkbXJfKx9nE6ofa52sx0hd3A79915/dS7bquLlXxBIRaUe1K+Qq1eUED/uyssvSeFBeFYnDxFJkXVzxlK13CWWyvp+yuabFdikpmPcW7jpJ5CcWLbM9oThh9bISQDgxPwxYCPRxm5+QQ6CY+lnZ3ukfgSqjkYtBTU7o/HgXdOB2yAX</vt:lpwstr>
  </property>
  <property fmtid="{D5CDD505-2E9C-101B-9397-08002B2CF9AE}" pid="78" name="x1ye=30">
    <vt:lpwstr>PwrsOuJHTHGzkqJ+LeyRXB7R3yhzmgp22qdZgKImX2RLStKCNGjHdhWoypHfvl2/RtH9c2rvKDZKb96A6sWxdVKYOVyorsmtR3MTWbSLAs9spA+yqnpQzFrron6cetbr3M8YotyZ/7rc+tJHgYmibHoLtDPFKLseYOgCf3dFe/rc4y+agSlXg2Ite6Ir1l5Kxu2mjAHGw/0+JR2wvS38RG5lC+HJl/xc5i24bn3A1oHoAqDjHuSH907/41Hu1IX</vt:lpwstr>
  </property>
  <property fmtid="{D5CDD505-2E9C-101B-9397-08002B2CF9AE}" pid="79" name="x1ye=31">
    <vt:lpwstr>w6lAa0A/bg3GSMpRGwfmJ0Stdd68/BtiKiqUifcR86lp+zXLQXZnpDhIBSz3pH3+WVVJseyShgIEtzwE+SzY73TzzhgYizLupaEjKtSpjStYEP0h/+1kbrXrkGQ5vqYxlohZ3gqZLsRG4wxQFOGDmDT07zUkppMzPmN1+ozpbOWTNd46GSvsK9OQbEkrDipFsKTuR0/YSQk812Mo/BnJ20YghgULvmU+rwIkQRe9pwa6z+CbVYBN/+CldySpPuq</vt:lpwstr>
  </property>
  <property fmtid="{D5CDD505-2E9C-101B-9397-08002B2CF9AE}" pid="80" name="x1ye=32">
    <vt:lpwstr>tKcvFbahdwWCpK54lWEQXr8z+tSjq3+yHkFQGR3s0Ey+QG2/lATE84kvfuU3QQtiqsHyuaJl7Q71ZteOnRnUv74uf1OFypE94AzxlEoQcOpkGSF5xNtREhXET5sSXVjE5E/bsxcWD/eb9oVIEaj2ncsPBPe71hs4lDI+ShXkFxig2R6ab+YWpbK9Ygzr/9+4WowprUGQn9yRnHSClk+agLtYC3asi9mbekGNPd+jWHtowJgtI8AykU4Mr8o61d4</vt:lpwstr>
  </property>
  <property fmtid="{D5CDD505-2E9C-101B-9397-08002B2CF9AE}" pid="81" name="x1ye=33">
    <vt:lpwstr>bBsafw6N0Ifaorm1zUhC3aVTTtaMiY9Lnz30q9GOwFK2f3w7VvXFlP7QJzhPdUBpK9Zgs77Ry0o+h3Q+1khQqOsaP3viQ1MLTH/EXJJa4gX9gO0vg/EtfFlxM5U1cL7oQeX2yPA+QeEDh6AdtI+NwKcGWSvnSrxipaviRLpWCmru0P58Kh38TR8l8DyAjuV4e7jJzYWkTVIkeYTtf1LzJBkOKj7iw+3f3mOZB1lPcfQbTQPYwObBhHshrv5D7Qy</vt:lpwstr>
  </property>
  <property fmtid="{D5CDD505-2E9C-101B-9397-08002B2CF9AE}" pid="82" name="x1ye=34">
    <vt:lpwstr>MdwSn2VXLtAs8OyyM7ywYDS6duaVP8VZTn5JfycGu/EZydS6HO1wEngTPyPT+2l5wCP7DbsN5Sw+5BQY/Jr6bpfPeCtJAPiFZNHPHs1BJoCoYgbi94h5dTKx/Zt4SxELYyL1wOXKNnPcYKqPsllohJVWJY5TIh+3tdFSlYT5fNY8/4r8mIFQ6hYVS4loImfvKzFGAahKHU8gTdf8IJw3xlDb79bOdC2OTFV7xliUrfvECmsY3bq9FwsdNLjA0DE</vt:lpwstr>
  </property>
  <property fmtid="{D5CDD505-2E9C-101B-9397-08002B2CF9AE}" pid="83" name="x1ye=35">
    <vt:lpwstr>ThQeqfZyCg5Zg7xeFByUbl6c3pHN6SI/haZGFGDZkaYnMIjUkYgDVqDfhbMY/3iZFvf5a/CsRHNEI2DSqCo2BiV0gAd27Gn/sRk6WFPp8G9pwYPsj8We0U5uBvIDgEDrLMPRpZMVfpAZF7S4VahRgAkW8jc7K1DhJh5Uc9dezmMWxcIBaH97iXKlz4/8k8NdQUmG30OhZGyvnObmLjYETpmx0ImMYmPmRYX7WG1fX4xRldlB5XIXRiYDZgxsg+a</vt:lpwstr>
  </property>
  <property fmtid="{D5CDD505-2E9C-101B-9397-08002B2CF9AE}" pid="84" name="x1ye=36">
    <vt:lpwstr>6HiXnGloP8cxSVe1Qj6p6XyCu5zz8TwL+aRTRJXu7ss1tA7DHcK4BX0kCi9/oOmrqqcUqajt1j8Jh9tTvnu60XjeSlivYCh20AZoqHHinN6lWefwG00M0OKm428hX3PJ+Z1I8y31BGG6wO6Ozlejsom2OoViOXdbZrZ92TrjaH7JFsqRECHCsrJqDu1h0uFV5F1/oAUf9hOsD6EtZVmYObRInsAXTa98s5dxjMlE4CQvf9GDF3hmWHlFmyzEwxU</vt:lpwstr>
  </property>
  <property fmtid="{D5CDD505-2E9C-101B-9397-08002B2CF9AE}" pid="85" name="x1ye=37">
    <vt:lpwstr>yjguV6VW0WYQJH6sE3gF17l2XIf8fxQGvZ5BUU7f5cLrf564vdnDaLwbixeZcMAjbGCARSOXYg3guzMKzvxJlNaoYiZZED1dELwZ/9DyHkh/phEDJO9+qq/PxWrItOaGBdvf9haGXZCCs2Q9/U5veLJoMEVq5wGhv+2kaKnTfIDdQSGgwGifiokOwngvYhEXKjEosYEyHe/zGzKTf383P5c0hN9FhMeC8mpwx4sQJV3M72zpUYYDlkM/iItJJS9</vt:lpwstr>
  </property>
  <property fmtid="{D5CDD505-2E9C-101B-9397-08002B2CF9AE}" pid="86" name="x1ye=38">
    <vt:lpwstr>dHGplrHj4y/TF4YW8Hae8mOLJgKtv90/sydoC17IEXSN/6Y2iekidyPvu+kSwLgCy+Kjg+CSl783Od3P6znWalfVe6iJU9b2hTEnvR0B2/M3A5spKWClc01F1WOsOLmE15c/8GEo5zgubVgkbwA5MHbd1OUflYY9UEuYUhRe8rOKbUOk0sUWT2pLpPi89MEBIY2Fjaw2u6P2CGf77RXmjAGQGqi1s/rq2G9EHnLZT1er+OPZaRMaqaQaFJZ+zUz</vt:lpwstr>
  </property>
  <property fmtid="{D5CDD505-2E9C-101B-9397-08002B2CF9AE}" pid="87" name="x1ye=39">
    <vt:lpwstr>SU+gfqxxePrjHMWnlTX3nT86jxDS2akDBfwWRxXcdii+gIPoJqHFDjw+V5B5D/t6/NWXrNPviR8n1u7dqBYeb11a+u3D8DhK8DAfILeqa1QSTjG6diLjnBK4F12geONtOYqzxpHx15pvRJ+5S6nSFpcIj7qAxoVLJkoY6CdG0Mr7l/xux8G+P9bpq2T52fa02de5EChgwbeJuReusA7cWu3HuaHRCi48TeaONVNgnNvzufNOHxTRMXcgj9bfDMk</vt:lpwstr>
  </property>
  <property fmtid="{D5CDD505-2E9C-101B-9397-08002B2CF9AE}" pid="88" name="x1ye=4">
    <vt:lpwstr>aijY+1uWxnGtx0jvuLB0QFA7cRxQLl6jLnHbQG2dU5FHNxJVpor5Yx0EoCAs00NH5cTOaPW1Qpvcd/V7hkyLes8vBG5ayiQvQ9min4/T0ZBGhMvGzfoJ6F0JpY2++3p5ClyByPcBnxsoWBG4djbg4s+4UeV35AzHVyzICjztZf+l6TCS0ZAYqeI8LZ22vTfIh3AXGsXxWSU1Lf2twMeLtaHtVwThORmPgTlXsMBxlBpDAvebuVP6S+Nhafe5X7Q</vt:lpwstr>
  </property>
  <property fmtid="{D5CDD505-2E9C-101B-9397-08002B2CF9AE}" pid="89" name="x1ye=40">
    <vt:lpwstr>twy7VqckkJeVAblMHKb9qIbakr3TOKl5XnDB/3JH5aBmN0wUAPufiJYstpyYEu3ktcaAe7PB8LMp2TI27NyHK5TMsiIFQFcZ7kVSOLDmYcbj9CYTga+tDiPECSCU8IXyUxQqZBIC4uEwxc4lo0KIgic38E1jXQAGL3avYOopUad/BfI3fZZR/VV6DSUe7ZK8tH7HDomSRdGHuCe+Dj+h5srMTUOzVaaupdoX1JIGpCK0+ArqL5UJa0Rvtpmlwbc</vt:lpwstr>
  </property>
  <property fmtid="{D5CDD505-2E9C-101B-9397-08002B2CF9AE}" pid="90" name="x1ye=41">
    <vt:lpwstr>RrFtROzafFwUtAd6hFSPWJIPU/QxVFJDM2aIYEFjzsWyoTDJR+8/zLdIdNbkY+skjofB8A+jHrF10xhp6wN5zpCGflCtHAGDekVj3xTuALhtnvLP7xVLKLRz+gPjFsHwsHOUtSrg3r0bMTx/BepLQdX4uTeefyVOgfPo+4Q9UFYEFMvG2xq4jl+i4ynPqAfDgxCru8mn0Mt966/pnmOiXg6i0TvqNHVJV/+5B1SPBLzVRBViYS+7T9wzv8XXvgb</vt:lpwstr>
  </property>
  <property fmtid="{D5CDD505-2E9C-101B-9397-08002B2CF9AE}" pid="91" name="x1ye=42">
    <vt:lpwstr>8l/n0psO2KDZcGSfwydSd9CsfBmZwX63Q5b7Bl0n/bvFg+ONSBTB6m9bF+xTjGugQdCgq79tYTwqszE+LCoxCdkYCp5F2D+k9sCka9V0GNbxSEI1pqkr2XvFXvcMFusZT06jPyXyFmKB8Iy73gu7OfxIQ6Tt6rSjmLL4OxEhJzZbtkO56Ur1Xo5qqbu3KzYFNYBnTJDxnoLTgizQCyp+/+gPTy+MPHX250PcD3wo2aDHTRjsm5W0YZNNLLIei+/</vt:lpwstr>
  </property>
  <property fmtid="{D5CDD505-2E9C-101B-9397-08002B2CF9AE}" pid="92" name="x1ye=43">
    <vt:lpwstr>PS6kJuWuDu4RRC47QTOrY1zhUZbfn5CltplTBfj7Bc/4hj02/uTw0rCBkjXd0QKzjAHgzgekL8PS6sTFDHBehDXMZs8Q6DqOJzQ85lnPRXd0LKCG4vookwzW8ad3B8g/RR2dD9qTEJt4Qo/V0WAhAIW3qzsEsp9fMKy44sXR0DhBvPcaTVse/KnWtewAK1bjqU+zKSrGwu6J5BVCyKSviGntUtK53XquTMmSoyFlBI7iWempQ/nSGFoBlo9wt3C</vt:lpwstr>
  </property>
  <property fmtid="{D5CDD505-2E9C-101B-9397-08002B2CF9AE}" pid="93" name="x1ye=44">
    <vt:lpwstr>zfwgfQB80pa9MFneJMIHPymuX1cByQuH2jUw4NJGoDMI3059sjMzmTzAxn53XtUamNXmXg9zwkTf9qvL2+Dn+v9Xbc7NQdI6e5izk/zRNt71+QjVRTPw4OUmSOuB7SYaueM6Ae6h94UvwH/uhQPEONoGwMVSnm3B5xNN0kt+/vkmc0susis+2okgmOr95E6oLUVJtjJJ62mgp0aP0W9s8Wjvj8gAIe/NuIpAt61seqUW00rF+Yc+8JHkWwt65Ch</vt:lpwstr>
  </property>
  <property fmtid="{D5CDD505-2E9C-101B-9397-08002B2CF9AE}" pid="94" name="x1ye=45">
    <vt:lpwstr>uLL8EPYXk+Cz0VGEKYZ34AEzuXRRvd6pmv73xKXoP0MCIZ68CNuhetUxVvBCdaP10zVKhjzAMrlAtCWF2yo89xts6iwYG1HuQ3ZM95I6EM7heAW0c2KUiFoP3OQM/cKz+wNJ6ZqMRkbLV7emeStGT7oOKmuK9X+8V8lJscfk2xiCjrOhDwbwJeatXvpBWYDvQgjAYT+dxiPXau+AWWY5DucNZre3vJ60fv8QmWVqSYC8wKZz4vlgrM5QeyvRXOd</vt:lpwstr>
  </property>
  <property fmtid="{D5CDD505-2E9C-101B-9397-08002B2CF9AE}" pid="95" name="x1ye=46">
    <vt:lpwstr>hhJaOr0Y/iNsAQZUMxrdxnZG/DOuV18sgBAvggzbstaDcaKsmueCqzP7EkJ0/Hg/rJkHpDdSLHje1pDKDCyLOcnZ3A0WR64LLH1fJjy+MBfKlCvqTU35XMDz514qhHv8oLywdyIpMSF9PLSX4TpHJx2wnP17U8NtTmxdvR8SNBB5uDJPyOcdgVeAEt1SUAHv2NFv0Tswzdre01BdUrDEFXSYYW8aPtatgUyW1AtwZIx4p8bk49485Ug+NdG27TR</vt:lpwstr>
  </property>
  <property fmtid="{D5CDD505-2E9C-101B-9397-08002B2CF9AE}" pid="96" name="x1ye=47">
    <vt:lpwstr>UJck0MiJxXXYzyU610C4rItLlmDJy09L0SwJHP2qbx76NP93J9NHSHws0N5rbs1uluxqw6TfBZDLlTt3pwmDxwDyt/8JD7NqHtidiXjUDgkkyrofD7vbKYgruhI/3UkAG+NzYef+ReZyF5yBwnG2sk5AMsiq+0CfYXH6ZbMK1JRB9sivhhNNgaBgW/k69hCfR6tPjd8NsB/NyzLQ3JDEmZymxr215jq0cQIHp6AYwDKPSQ9k3nRBVCCE3dw9DAB</vt:lpwstr>
  </property>
  <property fmtid="{D5CDD505-2E9C-101B-9397-08002B2CF9AE}" pid="97" name="x1ye=48">
    <vt:lpwstr>DGlNV3plItv3AJCFxhbX37Bkzsn/0gyll80RlktYfYcMbjFSMOP+Pis9pa3VeV7egnOhLsgVBta2dkVL4cD4admfNPlWaJEkLvt1v5q7GqDuqiGduETAUrvDmMOONuZH++UQLfkEisUMIrubAC4p3V2PeWvsHznKxPkXE9vpZmSGVlegVtyXdEm9TQHkmVq3CQN7fPY21mb3TAuQ5If09cjkBMes+tpTCPrkPRHhbrSCdiw+sAGHCsQQPkmVLTe</vt:lpwstr>
  </property>
  <property fmtid="{D5CDD505-2E9C-101B-9397-08002B2CF9AE}" pid="98" name="x1ye=49">
    <vt:lpwstr>NfD1R7/zEE6nJx67SjfHrF20125Rpif0qWaZkxPQBq++UiAyhc0XdBx8I9iqOzm6N0w0tJVrwSIOA5+QerScCYZHW/+1dfrbH+dNWLq2MKW5HE06SCLPigu9aZYp21aNVHHlJtoGTIKiIFKQVpLaMde3AYeNionzN3OqqGZ+aKvD9yThexokDoDEUBwin6TbErd+ZuBMg0MAHfOqo+5gVmwJatQgzWq8je4Qcn0NQXUU0QYqMpYJmE+BRYUz06W</vt:lpwstr>
  </property>
  <property fmtid="{D5CDD505-2E9C-101B-9397-08002B2CF9AE}" pid="99" name="x1ye=5">
    <vt:lpwstr>xs5/2WBI1v1SaRJMADst5bpERCyRmAVrCM7KKZEf5CmdB5aZfvRN0V6GzXu0cCS0ifOYoAD2ClAvNVV01+aHPcqCjL1pHGcuvkzmyqLmljXx5DF1Hjce1KP9RnuM35YY8YoiiRm/z2V9GoLaPmHaIroTdNNTmMgJwUXOVEZacckPQhtuMCJ5yKMHFoREUZMefoif965P+Ol5CAEQBz6af4u2ZSSjw6svKxpwNqAw/hd1067W7AG3EgESM2qakHK</vt:lpwstr>
  </property>
  <property fmtid="{D5CDD505-2E9C-101B-9397-08002B2CF9AE}" pid="100" name="x1ye=50">
    <vt:lpwstr>WZzEDAqEgPPRPNxy0EdsHNqJUBRYVfxuhc9DKwSRUJm5PnTzIFaMMAK3Hc2xNOXLaJ3Y3fPHDBH4z30wKemDcSMY3e8hT/iA1JiBx6sEJ1izdc/rpGWYrr6GA1jUf/XgQAi3kALUdL1TwdiWwIk3zZ45xkRecWwp1POqXjdItVl2mKUVHS1cO13Xlv/Md3l4y2qKZCT+6XRjEGZCsuHpvvWQ4Nx4rgMNHJvsGqVRUkkQ8rERMtZnblUGIxosIEY</vt:lpwstr>
  </property>
  <property fmtid="{D5CDD505-2E9C-101B-9397-08002B2CF9AE}" pid="101" name="x1ye=51">
    <vt:lpwstr>n8jtoTitMo/NpUkk146wYAxKQCJeAC1P6wcxw3iyIaxiurFqwPGvDRbIdCiOU/XJfsYCTjRvosE6Pb+XRBnKm9kTfNo8iiQTH3i93k4o21EAeUKPvWEbZMQBrBb/hVHSZPVM9MP1FZEssGyBuF7CtBCL1fWmj1bYouTnPOTyfxc0orsE6/z10pAVORjEZyJnOUUC0oUGiaW3/TEHGKJUt8lHa4c3N9SyFTVEh9qduWXVqHuAM85RFsBDXIRPVM5</vt:lpwstr>
  </property>
  <property fmtid="{D5CDD505-2E9C-101B-9397-08002B2CF9AE}" pid="102" name="x1ye=52">
    <vt:lpwstr>/JoYGK4B0yMM47W8M3PSV1E5kOKgpVCzTqDvUgG/M/p9BaVcp6+reTBghZL5gzf7kR6B178LKia2ofrh8gUtToKuUKoY2b/E0qwltKb7aAA/UnCN33mIMtjCyILhNMrRHW90v14sPvt7rHNFEHezjKsCekWrzmNLNdP+pkXjSOvqVTn21t13QD+ahSilz4/aCBoX0818KEyvdkB9WkaabogBG9AxIZ+NF8sSOPSTmfkwMbLVhLonb7fbugAWTvU</vt:lpwstr>
  </property>
  <property fmtid="{D5CDD505-2E9C-101B-9397-08002B2CF9AE}" pid="103" name="x1ye=53">
    <vt:lpwstr>EQEQHO10ZoMl+h0fj/qPoc8pXmMLEOdZ/4i8MNFJEE9HJw601geJdANRt8u3WQbQJheVIur0lWhCp6Hq4ev+JqCztYyTyKcr6AkuYKvohwQ8sYunB/Ixzkqs5TRuTxDrWyyuP4kDWBhlBlvsZvSmWEXorZ0Fe3ft0uLiwOFzZluo9rrOIYy/0y1ZPbxvTJCtgZJLlncYEhCb3bC/fjE5OJXx5F8nZySQg4z6JWS7phbSYW2r4cAqh67uV8nnVeC</vt:lpwstr>
  </property>
  <property fmtid="{D5CDD505-2E9C-101B-9397-08002B2CF9AE}" pid="104" name="x1ye=54">
    <vt:lpwstr>DC4vMUrCjqw4hfD6ctUGRP5cf7xL5D4pw6b+KgCoxwvuNDfYncG/xffJPDaFa9/7kyii0/qaQ/8JMjpA6i4CJUlWqJLLVWv4ghU9DRNp0aqzF1Axi8md3mC+cbDHLcfQ6e16uHvkiwdY/U1moLAzgNrR05gV/mbH013dLBoQLRfWuheEiwm2tjo6zsanUQ0Td5PQ1/R2xqCTFj6X/KZIlBIbor4SURz9sbwS3FfMSHnQcfwP0ww2BVDIqtPNIVo</vt:lpwstr>
  </property>
  <property fmtid="{D5CDD505-2E9C-101B-9397-08002B2CF9AE}" pid="105" name="x1ye=55">
    <vt:lpwstr>VG5FKoWoLLm8umsxufDj5kKJr/vwcIZjkXPjfOW1cx6PpRWLNcbM1u5adL9/FuClIuaC8DM37zXachc0pcgbQwEjHfLiCk+fYF6MrfhD2ybspcYm8sRVaR5Xi59xFo8S4w0cZkBR7WiZHw8jl+0nuw6CcvCSToonWUi7vFP0u6nEWfduo9R0NCWZaSv0cjmR40246RnIg9CghXY7oezeA1xfutSFr7mM1hBAMml4rAZUoGHImyEScaUvAInPJnz</vt:lpwstr>
  </property>
  <property fmtid="{D5CDD505-2E9C-101B-9397-08002B2CF9AE}" pid="106" name="x1ye=56">
    <vt:lpwstr>N231oj9r57Tee7PHhkcA1XjtwZefZOontrb4XJr1aozuxjrcVvEBAoEeJdQWw3O5qTyqOiDlW0chJWwDZCN6cNiXlAJPvmXIvhMyFV/Q6Mq5r70QVqPedGA3cuycA/mzPw3TE5aE/Do1wdiKUbsgmHkhgu1JNVrlLomk3WMt5E5hlx8fP5xZnQuZJGubwz2sOOgVc3Zy5Ph5yJOjluhBidp8l9Zfho/69kT35BJCuh+LbqHhO2NJG0MRGY/zpsL</vt:lpwstr>
  </property>
  <property fmtid="{D5CDD505-2E9C-101B-9397-08002B2CF9AE}" pid="107" name="x1ye=57">
    <vt:lpwstr>H7V4u1Te4Wlc2+IlIUCUs34tRN2KXjOJp2Q28g5ynNrWZQF6mCHD5WJHMtqCg4PkZHacnbrUje/P9OUlgfO6yfVLw6fDJeadr4YQ4srUErQ2pi1YbXmjdglrcDSbMDpxZS/pn+ju1CI2WUvqNkJ6mpCm6MwM/GjRfvwqrbQ257WOQnXO9CuqOyBfQXYGqqQ8lspoQ0n0su4SWBd2Gj26v3vsEwdUSJ8tXtt9c9uTnHhOsnFksx9dq2AiQ60hJ5C</vt:lpwstr>
  </property>
  <property fmtid="{D5CDD505-2E9C-101B-9397-08002B2CF9AE}" pid="108" name="x1ye=58">
    <vt:lpwstr>W9SvODXGbniFR9iQUN7wJk7vIl8KLdIt6t9b1sbFQSVzwjSzZWZkwW17RnYkfwUd6i9Gya/I8fPV47gLYWeCzPpnVfFIHGccUJ23Fa1Z781qqDuRZcfK1nxknXjd/XqIj75sVoIK8zhf91Fcj3jbOKjXffFwMBUtS0+Ll5lJwBvZS0yXWFFpUYsgF0ndyJsg/SxRr9NuY0JgSlIEYtd/QBBl/eW70e2uAMkL137zAi8+gFE8hLuYRDnvUUKeez5</vt:lpwstr>
  </property>
  <property fmtid="{D5CDD505-2E9C-101B-9397-08002B2CF9AE}" pid="109" name="x1ye=59">
    <vt:lpwstr>dEnJAA7V75JPgNvmPTJ89DF8v+ngDqOexe+Ohs9vbUQZTEK9Zzta5NBAvrQZFRBLycxtrvpuuNG9+D1eHfibJr1skPmEORQ8m+QhpnOHKbjXENj90HBYb4F6rxRcXz0wQbET7IkfyTiSD7bfBEpspnnJarUr6lV10eHfQvCJhbBR7rYqPagXz+XvMS/Q49kEBUaOGelqOu6kaEc9JE8s9n5UfUK0wbheEJ14MZoyfJlTPv802a2HbY18m67c9Wg</vt:lpwstr>
  </property>
  <property fmtid="{D5CDD505-2E9C-101B-9397-08002B2CF9AE}" pid="110" name="x1ye=6">
    <vt:lpwstr>ti51IgH7bajdztk6zTzykWA7qkCY/plU10oZE+USYRcUOMpxNYxF0ZhhHxK4ng5tOpSgLLVFQSrmZ+jnm+6R4CODTY6e2H/iSh1fmj2rQuU+r0yyEBnL8Pxjx7ZBPDqiakOc4UFmOqZ4XfsuHo31C128j9SheHEVuLlxylsE87CEQF2XOr+/InP40+wZsSLwDGv6JvHdjNutUA7udrTRBdO0JemYgIh5qg9BioNxewrMJplOLMYXSTvDpWERuh6</vt:lpwstr>
  </property>
  <property fmtid="{D5CDD505-2E9C-101B-9397-08002B2CF9AE}" pid="111" name="x1ye=60">
    <vt:lpwstr>qDLGSXhoQx+DrQHJb4VPuR5QqTEidRHCDsDha6NVtC8sAkVLEir4Y2oZD3kfHBRlYxWrZTikChvLt5pmHFy9RUA2VTGHD1WV8M4bo2RPriS1GBbjlUbGAK1udHP98KqFzyxJFSgjBx1PD/XFpNgEui9FRRTAMhYnCNR/dfTR7QIV2gdB/SuSH/o9cIXV0VrZi++L5D9GR0BVtjObY65fuM3xAubpSmaMAZA/172CionU/f6EY+85V3oNS6IaLfb</vt:lpwstr>
  </property>
  <property fmtid="{D5CDD505-2E9C-101B-9397-08002B2CF9AE}" pid="112" name="x1ye=61">
    <vt:lpwstr>m2fwSTA5/xovo4eVo9wcINVRDDyVNSpyi9a5sFDM/R7BpqxrVnBuxdmkZRAEItCF0MjlZoA001PSSaLjmXqJQ34XUPpDSTgrwls2VQt23M6JVXxz/rIgK7uM30DxOJs1nqqCzpzcyubajZ7AqrRhy1Qnj1xY3r8sEfnQZqJuGMx0u/uowSGE9cgLEmXzvnH9Dtwap9KeVnUdXt36jEsCrrOwRlVN9URlyA3Jz1nZpk8MBP2ABULFDqaGnyalgjb</vt:lpwstr>
  </property>
  <property fmtid="{D5CDD505-2E9C-101B-9397-08002B2CF9AE}" pid="113" name="x1ye=62">
    <vt:lpwstr>sHl4WQ9669+6IfB8LDXbTpmP2YZrHUsckHfFm84zr6mfnOrkbKZSJAzVcwpKdx6lCG4FgGGGUPHJVgk+roglVZMmXZ14HhY30DtpI/Eaf1kAMv5qjj9cgrNxKgrSnp/ejmIRJJrEhvaAzLNgl9JPJ7kAXYOa5TvAHuFi5k7xqSw7cCmJlJfe5qUHkwsx7Wrw0f89Vpm1GpFUQzzvUsJMCSIfHMFkYuhgKaq5tG2oF3iOc8uZncJ6mUSvewR9VCE</vt:lpwstr>
  </property>
  <property fmtid="{D5CDD505-2E9C-101B-9397-08002B2CF9AE}" pid="114" name="x1ye=63">
    <vt:lpwstr>JmmWNSPtEd+cqgcEnZvDvOeWnumn8HFaP09r84L4BW0zzZJVdECXcWb9f1qFP1J4PNTc7plknW2V30hZAGC2I8ZgvJSScHaFXdwSgMqLlOMYIVk9V69lPhZYIX6+8locbYnb8D/CKjWmZCjIEuSkygRRaJ0tKPgbzDKLDVLB3QWGciNG4WnVg+Q2w7/7kXZFZbxZXjsuMu9U1KoIIRahzHbsYHs1WlNSkG4zCAUNJKTK7EfhN+ZMN/qGVFIT/Dy</vt:lpwstr>
  </property>
  <property fmtid="{D5CDD505-2E9C-101B-9397-08002B2CF9AE}" pid="115" name="x1ye=64">
    <vt:lpwstr>CBbcQZrFuPQC/2GCJ0V8u2zsGBuJRiglb7gJz3h9Z/II5JMSyHB8MoCUrXuxOpBp7m8j9jExk0xx3/pspQ9VmWyvXq18oPXmvjO8nlI8oV/6O8Dr1n1OcPapnys5+tItT45Lw3SiFnxHHa2yXI0GH6eRkc/Hs4bKWZ1e+TDv648JajeDWaBS5DmR4orKPGNOv8ACQ4U8HEFfmd6KiPM2IqEvp7oqRBriBHpGP1efAWg+J4NrpvoVRUHd5p+QIHg</vt:lpwstr>
  </property>
  <property fmtid="{D5CDD505-2E9C-101B-9397-08002B2CF9AE}" pid="116" name="x1ye=65">
    <vt:lpwstr>UuJQGRZgzEKfGI+7KGfM5z2qZK+D6i3sC05jpWas6pD8EFmmzKfCqdwJIt3TqN/6twI5sayh1KoE3z2nbiC00dclWChY7ezIMQgYZFjLAuQBJCzqE64hxLzZSx9u7UvSwmjQaRsiw5rZn8vh5qEJUUEKCj6qqmICTfyCmBVi/mwPHLqg67LWN0xWWKBoXN18BmCvnc2BmAimT2MIktc6vILiKmuHfZJvaXBhM7Wh7qfSONhiDMIwTtzuxaHbrqR</vt:lpwstr>
  </property>
  <property fmtid="{D5CDD505-2E9C-101B-9397-08002B2CF9AE}" pid="117" name="x1ye=66">
    <vt:lpwstr>JpXVbJZpQP1HEVw3uS7kXp/AeUquuuIaeE0MFGBSa0NWBOlfCETBFOIC1v4Zg6CPvLfiYhIu51skiTKUPgL+mn/6xH0xU1DjnfT3hI0PSyXYx1U2pGooOMvTB9z4WQOaoQ5LdGbE05rgmbmR39/9FssZhbvNmWaoLQgIdFLXI8FhG/ZDo+ltdbrQG8Y6ECKAQy04DeBV3N3byWtj+KzmLLQSgIoh/EArcl7u7skGDBHb5+MsvMOUN4/bqq65IEm</vt:lpwstr>
  </property>
  <property fmtid="{D5CDD505-2E9C-101B-9397-08002B2CF9AE}" pid="118" name="x1ye=67">
    <vt:lpwstr>PwrAcInOfybDFWA6m9wpSeF+mYSa65Zz/bSbw47O9s/7xiSVJeUK1kttpPC303ZyO15Y+HrfZ05qg00/Aw2AZ6xp36LIMSTb6WldP/07vrLeTMpufl3dwIgBmoQk0IsVWk9bPZHcEFh5VZO7nqSrPTk3RerpTWOupvUVZ1CDAM+qT6PsKAEmjR3110INhGj3rtZ54YyGEFFO39fWK0GJWRMJlKEeq9b/z0bfv4QWHUm6iw4a0oLrj9OjDlylJIW</vt:lpwstr>
  </property>
  <property fmtid="{D5CDD505-2E9C-101B-9397-08002B2CF9AE}" pid="119" name="x1ye=68">
    <vt:lpwstr>rbUxT1SnBgq89mN6yvWiNNnbod6qh38xgYaH44bMLgr9/76gkQgbrkHmLjvPpu4J7IF2a1TBydunJAT1VAOjE5nG9M+0htsRC+jF20LHlbJrxh8V07Fv6ERq3bS9xcFmqR3aIMyz9NASSK8aIUReWVO+AYLxXJ28Dw+6rX3Zp0ePJs6c6VLnpGKhfcS3MhwGcflyrAHqJYhHT+L1fLUc1IDuDO8IVpcLhoEYC4MrpRi0/Dg86vMqQUKz/a7ZM/i</vt:lpwstr>
  </property>
  <property fmtid="{D5CDD505-2E9C-101B-9397-08002B2CF9AE}" pid="120" name="x1ye=69">
    <vt:lpwstr>F4MPaMlQRQyX7in4OC94nmc4tW+tyclBw63nUTvza9vblCyNK8gKSmWnSsQ7NCFrftFu3LqGXKgffs03xwK1Le1kL0XbNFvyI9kSobfvxPgXDZ9XhjClXtVhRhM3MskJ2GCVXyaxZF9ymffr7zsSIKypFMr6TlBr91Tl5oWUGwunxaP0kCrRqG1rakYswftr6cHZaR5MZwErhscfvOc3g7izly4dzf83fnbWfLbZab/j+1EUocXqQl4S500oTn3</vt:lpwstr>
  </property>
  <property fmtid="{D5CDD505-2E9C-101B-9397-08002B2CF9AE}" pid="121" name="x1ye=7">
    <vt:lpwstr>RAouxv3+FwdhJoPBI/5pEMH7K4QKOtwWeF8PbcK4aHglyJyXRujMBKXLE6za+s1mA8yr9eN39N0WXo/dhvnqSrSwQp0WFipJpdb1PnzncMpfyoGNXtgsF6MUALLmnKfg2zhI3n6IVkBKYS1UHHlSa/d8F3uuEgWxkqi7biul0a6Fea9WUoY0VADL+dPoE0qfFRP0KIiOs7QwukxXxtxPGw/pwdFPubkKWHx/Wgr8EIWvA+Oj72ntnFX9cIfoiF8</vt:lpwstr>
  </property>
  <property fmtid="{D5CDD505-2E9C-101B-9397-08002B2CF9AE}" pid="122" name="x1ye=70">
    <vt:lpwstr>duOuimFsdRxOHbqT3M2D96RA3bFrVFwaWGA7EgX+irkRN9jTRqhgnNPnhonM6e/aLru9vJe5UuyV+606K+5iukKn5usRRuw1wyiNbtPQDbn0Fu9GyxTBzGabiyk0jNPyxnKWSOXWwAyMg7otGXF4j+ArqMGRY1BIjqYzw4qnZ5aqpUkr+sRa5Zm5G1mbhyRPL4+6VN3IWQtYwILjAqQk7N0NwLvuvvHY3GumTPMFiQrDybXS35DV/h0z83dQH3b</vt:lpwstr>
  </property>
  <property fmtid="{D5CDD505-2E9C-101B-9397-08002B2CF9AE}" pid="123" name="x1ye=71">
    <vt:lpwstr>z07/sB7sJdRLeNH3zNatA4CNodJxDl8HE2Ym0X4OhAaJR18ggtFlCHQJfL0eek20pFE9xQ0dvVFCN8bMgCfuw3rFIcwM2YZraiwohV3/gB4SdFYk2Fo8pB2xALpqTOOn2qDD18owuwilJD8IrtxPmuFHipA7WGkfs65aA0TsQIbLz4ko48KXxKhf9gZ6PjkhAQNeGoR89FNfG4oCWteypBLCsvHb/tR9+gFzHRKDs+HNsrAVy2bpDHJR64ZCvTn</vt:lpwstr>
  </property>
  <property fmtid="{D5CDD505-2E9C-101B-9397-08002B2CF9AE}" pid="124" name="x1ye=72">
    <vt:lpwstr>CgVol4v5/VlYJSC3WZ/sb8uZxwzpdEKJUJ57TypWS/HFoSaiRLIBXHLbR/kw8H98+s20Ym0re2pPyti175smqLWW504jfTlbiUOmXOPoDG76Uoe8WhTldEGXY6mG1pNOv52HsY+UG577FlG3OPGn1iHv9RiWdU5HMsmSN8NOb/H3DCJjYJqYsfdK8br353d7gszY2eCxrkVfFRSt/8s5P280tzq7Hq87erkDf/yEtd3jg4W3oOlvNDPBlgPzzK3</vt:lpwstr>
  </property>
  <property fmtid="{D5CDD505-2E9C-101B-9397-08002B2CF9AE}" pid="125" name="x1ye=73">
    <vt:lpwstr>Qow31EHPE9brNSr/gKJQ8Pe8W234pyNAzmz5LQnkzYdDEb7ZuUm1+5lAkXQ5Kv5DKW96JCTYJzohxl+1vlPRztTPMajGohG73GDTCw/zwMTeK+xdMZBFJxCmJ7KAvjfuS1jtKG+FswlXsUuBBLbDDrUxFKoj2Pgs/VGSN51pSrXiA/YZmNMnVmodWSgC/HXeJIX0zP40wyeHyog/0jil94NM3ac6ngsQVcZac+GTSOn10j/yMw0KEMPFWwGwSYQ</vt:lpwstr>
  </property>
  <property fmtid="{D5CDD505-2E9C-101B-9397-08002B2CF9AE}" pid="126" name="x1ye=74">
    <vt:lpwstr>18lcb4kL2ogat1NNa+f1iiGXOfTvfv2YdqeBbDWhHSJWpKmumt3/WF2bIGUA++BEYjbMQWmYoIVZoXwAszkG5w4ROYzwninvKSF/jVQwiv8V2MpgjoBqBGqiMI6jDjw9m5WcIL6bOFOYOdTIU1vPBlUGqInbc7gld+i4KWJ/b8Lfb7Ay7r85WGd79nAtTh80ug9JCwuxLksXuuvtOW16i3poc+rAyE51WuNr3HLL7/WJZ2+RrHgaiiUoq8ll0Tp</vt:lpwstr>
  </property>
  <property fmtid="{D5CDD505-2E9C-101B-9397-08002B2CF9AE}" pid="127" name="x1ye=75">
    <vt:lpwstr>+zLjt4ns1o/NSURtyIs0jaE1s+wIGzlWgxkG34FNANVg3nzEmj5ELf9vinh0o1jhDeMUTFv2znrNKXS7UKLR2ahC7GKY5W4Dwt2ZLQhhll5l7+o3hKfEHUDE3jTtUJM3yhb13+Tr1rDI9bpP25ix9GV2VDKmHJrg00jbBV5m0My1xTXEujOEh5mAgtY7wTcZkF9tiZYzFaxrruxx3YhtaJ7bzYEuCcDE66A7hwc9blQUQX+AZNMOwcYp2QDM75i</vt:lpwstr>
  </property>
  <property fmtid="{D5CDD505-2E9C-101B-9397-08002B2CF9AE}" pid="128" name="x1ye=76">
    <vt:lpwstr>T9hTTcbNfhjrALrbwTXYsi90ms0IxoiligTsk9u9sICdaZf3IIujLlfOZ6mgM8D14ZcVfSSPHzH7OZGN7fUjhYKPAy90jMgcHHqUKFImi/Rmh6E2M6hHEXCB4naljKQKL21ACIiibcq4/Pw58N6j/t4tJZfk1irarl98g2NyM/raj7CPHSDDu1OYkJcB7Cc8j6+heIK+huUeaD69fLCfLsUAHtsPfAhQ+jdMcg5mTnIEoF1f97KQEeTlzBbv4W9</vt:lpwstr>
  </property>
  <property fmtid="{D5CDD505-2E9C-101B-9397-08002B2CF9AE}" pid="129" name="x1ye=77">
    <vt:lpwstr>sa+cjEGJ+jzD4iauOVVYteI1+C7TjKONdT72mpxASBlkWIK2+QajA/raTtSEox14J8JmtQTdhtov9XjtzotD/L01P1UrGa/5u+XNpcukVi+l11DX8LHwuQmZb9IIKJGfHHu+einpNOXRv7rH1OqZHPyQjY9yjPRBpOr4UmFmJr+ZNwflnGLLYaO4P6UjqoAILpt5oSnfw5kxAQH/3Mpe+8OcXquG0SGh1eywy4DRCI+PT+bzmgOCs0+cvNSadov</vt:lpwstr>
  </property>
  <property fmtid="{D5CDD505-2E9C-101B-9397-08002B2CF9AE}" pid="130" name="x1ye=78">
    <vt:lpwstr>YbWJoie0TTx9pQgEEPABejCGDlwOvEELtEUrmIYdSHjJJRX4dWvO/WzpwKMY6QfqCgQG9/QwyJE2Xdfl3FCTOBOd6QAVv9WqE2UqfSZ1p4Ch+GqAFwGmeESqVKzw33pi60d4kceWf27bZ26hynR+K+RvVVLEQAP3JqBBjfA2KxAp7w58cXT352ctoJVLZr/DjSAoMMcZfI9ynRbpjK9jpM0V/D9cE7wqB/gGul4ttcBzqBe/Udic3v2vt+vqVSN</vt:lpwstr>
  </property>
  <property fmtid="{D5CDD505-2E9C-101B-9397-08002B2CF9AE}" pid="131" name="x1ye=79">
    <vt:lpwstr>lkbxynrpozdNnFV6QoabucjYkwCddcVtVHGJY9WLaWiSvn7TpzcCjMZqTFqQ7B1+ZG+kSPTBGFnxeo8HAD7mR44mxnCJmt4QwCk3A6+xlTCgGhIUh/Yr82DEqDX2TpnQuPV6+tmC5jaHErrJz++pTQV3NfVkuEk85SlPIUndN4Rymu1czFKgm5yi7nrk1vGccDZ8olfXp74DH9+3UtHyTd/4whdH1u+PwOBDYElgYZB2p1oDE2JCCd3wDzihJdk</vt:lpwstr>
  </property>
  <property fmtid="{D5CDD505-2E9C-101B-9397-08002B2CF9AE}" pid="132" name="x1ye=8">
    <vt:lpwstr>0M25vTOCRzwPyuIJs0VHHjqPi2a3IPMinPP4orgxC0O+XbGexTwab0KuEVCfn4Veg12ECOOdt5ARLBQsEgu4u8dw2NdCRNkXESJbobucsnz+htQnTos7WEAFVZJwoonT1XhaN1yCYZLwRPB3Jh1RlKXtUCQUSU6doMUyqFCiA86ogXX51NyDulFt8k2O5DkbA/nBdL4qWOx+umvIaGBC3s5Jaku8L3AEd6Kd0VPtWrvAYofUNcHSP0vxsZidbIA</vt:lpwstr>
  </property>
  <property fmtid="{D5CDD505-2E9C-101B-9397-08002B2CF9AE}" pid="133" name="x1ye=80">
    <vt:lpwstr>p1VUfxautuzAg+V9wgdRp83dwtjso+R28oPBDWr49apo65bt/hHgIXi+ixWGP+5Q2vzjkAygqNtnlT8LnvT3DNMMQxtfIfTtZjShWq1keuVgxKJ5LQInDI0To0IMAl4XnHP2xbhHyu5kTuJ/m1KDI8Rj489yCJOdsBXL2N6J8CGoJJqEVMxYktJtg5qItSkoS5eSLXJqtsh5siGYdxEDo4/O2d61+cnwfOfJ2L712ujQzgJIAV8xIAUcTRwF1nx</vt:lpwstr>
  </property>
  <property fmtid="{D5CDD505-2E9C-101B-9397-08002B2CF9AE}" pid="134" name="x1ye=81">
    <vt:lpwstr>iA4haN5HWC7DkgsLfAluCVX6e4OEEFUhg5xC8kB0+pXbjJhquC7Ir+mRf9yCJPelaJc8vHif+1INg443L5ZRs+YqVuWc+Fd6vo6rvW/vt00Xu1KyDrnvfoCjTdd9tNevDWcjeHlIQV9qwfoPkc0/CEcxNwxQsnbHjVUWYBRuAuGsS8JL3RSQbKKS5V1Ye+FG4sJM+ucl85FdSGaqWFuNrKlhHR8HAfEGH/U6DICQ7s/Y16M+QPL7Z2uckBs5gkP</vt:lpwstr>
  </property>
  <property fmtid="{D5CDD505-2E9C-101B-9397-08002B2CF9AE}" pid="135" name="x1ye=82">
    <vt:lpwstr>c1KWYQPx1GyhML5202CINGucCKIwbXfsvThjuI53Qe7SNWPAMETLkkdx/7yPrhgvIbuwoIzSu2Om7CmUNkPxwyLgslzimNuJKlxUVhb02Gm1cMnNE7yCYKq90c7QFqcSRE320f1sDJXG2VxAfhvtlPep3AQUAdX+BB/4vVRD6apFvZsXwhu3bVPiHbST2Vad7sWtYSrS5Jdi9/mRRVx8Yiep9Ca4W9H6wW0I4RwpkfGOLBjCx9B35rENfboK01q</vt:lpwstr>
  </property>
  <property fmtid="{D5CDD505-2E9C-101B-9397-08002B2CF9AE}" pid="136" name="x1ye=83">
    <vt:lpwstr>uBay463tfXXx79p4mLLsxcY3LsMMY/smWYlZZaZdli17WpHuhwrIA6eE2u8AvspkH/imxEc9org+PCGCmHsgGXsYYW5sp41IYLM0S9fvYBjN6wOf6YfqxXaS7wk1iNYaYf4aLqS8IxCBmQjrgKrq0gtP7toHBcBjsaZWsezbqSsWCvSVrbOYTqa6EoP5mJoOXsvnVfzeh22EkRVaZzz1Cae2vo01arNlAtM51qw+FWFqGyenFdVcKF0RonTpMGa</vt:lpwstr>
  </property>
  <property fmtid="{D5CDD505-2E9C-101B-9397-08002B2CF9AE}" pid="137" name="x1ye=84">
    <vt:lpwstr>p7BLZnAfox3GS6qlPpOCqT7COzljD4YgopFi+WMChYLkDxYkDr9ra6JeSoaxHHFz9ShVeBWBm2tC12QxzpyIzGBPBuTR0nf/yOkgKrslPjRt5TyZw/WKT8G3cXgvlGTlpgKW/YTnsODk3J2PXKQ+3EmAZi8M+5rg/txO69v6mVVC0knC8VtY+MYU+W0l/+soIP7o6FHzi81QdgynYS3cOHn5bdqcLWFXLJHProolEkq0Unageg7IDixzWaxUexJ</vt:lpwstr>
  </property>
  <property fmtid="{D5CDD505-2E9C-101B-9397-08002B2CF9AE}" pid="138" name="x1ye=85">
    <vt:lpwstr>mqwtKUeryQliQaFE1wnAcNASH1Imc/fD2V0Z/+RGx/W08lUOww95YssbFvnjEyadCZQtKeLN27YCHvRiIKpSoXGK4eXEyVMDZYfgVllpWJfc5KLVEsIamhGy9kDCssOdG/QTr5wes5vunIaPI1FrEz+5wqkKCa5Paed5DEPjjHWnhEI24Z82+lnDyucyUgTbiGWuKi4HiIsUFmFINvNJtiOjJd1IRLwjKRwmwRRoe1Hg12/U+4vETlQvJ3XbhQX</vt:lpwstr>
  </property>
  <property fmtid="{D5CDD505-2E9C-101B-9397-08002B2CF9AE}" pid="139" name="x1ye=86">
    <vt:lpwstr>VOJIo20L+fJCpJXvPTT2rFxhLq3uGQFABUVLvVYUqrNhnJADId83Axg8aFm+xaeorBHFzJfb9cJvjtOAEK0UdLu+FyyQ8+K2p6Hk03jIGy8G3yfB018dl9TtCxkDiRM8FSZoExVYes4BF7cr/mCFidqm4GWhoNr6iebweQw9HhydnMCQJL0T7p476l8pOHJ1o48MyCYiURWs1IyzjAw3rKzP9wZh1MUMiZmU1kSgCTpnBZII/t6AO3Fbl4eDwsJ</vt:lpwstr>
  </property>
  <property fmtid="{D5CDD505-2E9C-101B-9397-08002B2CF9AE}" pid="140" name="x1ye=87">
    <vt:lpwstr>fNr7f3LKHDzIix6muM22EUCDKN8FHWbX/v3YwH9gknIPD1HMyzMimBd3+WFjZwGq4DvlYlBVWF4o9U66cKgqqY38gqo6M3yNo1XowrPVQLmHfGClz6VmfLD4WWGfFyh8AV9i2hTj01RNugetOfpqr/89/7SGjVkpfabz2XUD2bjwhQGulpiK9gXlNLv8+m+s4aBC0ymFQsviRlEK8vrAw7LwfFeKs9Ftp1UAM96knPUXtBVeO6oggU+o41+qEbj</vt:lpwstr>
  </property>
  <property fmtid="{D5CDD505-2E9C-101B-9397-08002B2CF9AE}" pid="141" name="x1ye=88">
    <vt:lpwstr>7x3vrMKJz8hj7Y/DB73Dxyl/r4t+Ct8vfN8BmaKLqq2P+flNm9o7qwC3sC2FjrzmOpU5R+u+oXeqhvy3uEVXDCD4ye64VKZdBBKlIMQ8perA4HAGxOcjxjvHzb+UCroj9cSLwh5Mo4S2iC6CtHE2xcSRh/brvK7fTUO6IaavFh1sbdB5Ly8/XTPjR0AM23L8NuHkRLIfD5PqKsRqlaFXqO+FaJiXuZOB8+n6iRqhbT9lvS6LB8+yEUogIMuyrp4</vt:lpwstr>
  </property>
  <property fmtid="{D5CDD505-2E9C-101B-9397-08002B2CF9AE}" pid="142" name="x1ye=89">
    <vt:lpwstr>jLA8rmdmndNgJe6BYnlhPgmoWpa38JVGtEebzPX+SOInGSgfl1PdwUYykfYXRoyk7K1GP9jw6v3/cKf1Re8wDX13N4HXKLg2HzsmLnOXspS7avx1hTU/kbtM6aGn+L9Ok3Dkik7cageD3g2FHBkueqQLDLTQU83vZaeZNlKC3q165BokN7xuy4Rmz6FZqyTQ4IS6YdykKsR9v+NTQXuVPUDoJVqOXpsj/988SVZgA6NAzDpi1z1c2+23X5w4GZb</vt:lpwstr>
  </property>
  <property fmtid="{D5CDD505-2E9C-101B-9397-08002B2CF9AE}" pid="143" name="x1ye=9">
    <vt:lpwstr>JxEYesVqTWFQ3IOW2gpLvOik9j5uxJG0ThoeLM5tiP5n7p30kVDAxOdSa2wpnJ4+VhTB4ma0OEaMVjv06ySMJMhleROsX2VQQH2tmHA3Q8kkMrZRHGk3MRd4m+80jvhkfdAs43q0D1aFU7YI8emNzyNqZBPftLtRtZWjWOiFm/8S3lKIDmL3lm5lrA/LeKnMVL77Zq6fYjRgV2SySPNRgTuNn1aGJpm7ACGT9GEEZ60zMz8X11FEEMZNs+gk+5K</vt:lpwstr>
  </property>
  <property fmtid="{D5CDD505-2E9C-101B-9397-08002B2CF9AE}" pid="144" name="x1ye=90">
    <vt:lpwstr>1yi6WaU4RLeh0XOsPjojJnAtuMehx/vTDsaAIExWeSmZMppa+4HIcbZlFNNMm3c9SmIW3NiSoz7pDMtlnoF8eej192DcplOwzhm5mv3a4A+cBJmHfg9gcj5tiUl49jRW+nGD0l9VXV1FR0rdC+DknpkBrjJB4Vmvds/TyP5q8oWySDAYjYZeP3sv3Au4vOOthMQAwuCgzoh9VclFQlQJzOOILadglP7jLCpZIRRYvWp4OERsx/GeUFXbStaYlJh</vt:lpwstr>
  </property>
  <property fmtid="{D5CDD505-2E9C-101B-9397-08002B2CF9AE}" pid="145" name="x1ye=91">
    <vt:lpwstr>7KtEsWEG0i5vjiu4Z8PPKMv0sE/CZjcG4fXg1O5B/4iONPKCk5+fNxGsQs5QxH/QvVVbark9RcS8d+LiSHUiO9TEZLJFW9ioTrS+Ba/6e4K09DDnXmTn3mx11g0eBou3WwZvycrAk4IdQQcvC9NVIv9GRWTrYXqsV/QCahP9xoBOZzODzed8EZprjPLb2dccvsLcvVwQqpScBx/J1yCeolvfv0t1IW4DEwE+fRXEXZDopBJzDiKJ68jfH18WXgO</vt:lpwstr>
  </property>
  <property fmtid="{D5CDD505-2E9C-101B-9397-08002B2CF9AE}" pid="146" name="x1ye=92">
    <vt:lpwstr>ad0Vsvugy0Msv3TMcJ4+B2nfJ0woYN9YDWHSMLLkylZJ3Ww+U1efG6tO+D6BDNdo2XCQVhf3orr+EtXgN+CKEcAMzZOvoh9hX3TiChn1+/ZDWPsNs2dRsydspRfxS3ZL/WPwgzwZMhAnPHkHBf12CPn3v/8XL8GOg/HmNyxW9nzsAEAcH2Pnn+vJiL3hsFnX0v0alz9h1EtSPyGyZWKr0dWPG7AVtseCrMQf4DAKcLnf/+imtvR0vNwadFOMJzn</vt:lpwstr>
  </property>
  <property fmtid="{D5CDD505-2E9C-101B-9397-08002B2CF9AE}" pid="147" name="x1ye=93">
    <vt:lpwstr>SEKeniwikJRNEFVxeYxeF43KkrqlpSC2cx5cUQ4pokPfm8hjx6byP20LJ+hUiMl0R31v3DDe4z8IgxMbGBodODoOG1eNs3hTdQhJ1+kz2mLtRifbtFwgwNo11eKIH4hYqJgnLOvF6xbhZP1QgzEqRGHZIOGMyfHqY94+SDCuPj44WFZtYu6Aio7F464MQ/gDyFDCSSONZ8NOU6yB6KoCQ5XX274h4L2N1vXwXM7foT+BAQkpm8I/GEhcmv0OkJf</vt:lpwstr>
  </property>
  <property fmtid="{D5CDD505-2E9C-101B-9397-08002B2CF9AE}" pid="148" name="x1ye=94">
    <vt:lpwstr>5CwekjH0sT1OgtHK667QskONVviwJy6QG9AuEJSyp8yCmkAlubBueqaGCuqCFWTFr4SkGTVZavU5IloJyzRw3nHciacUAJx0Ih8ngi1zQrbRLZiMg/82Q3L1CRVVDKRAwMx7fo8hP9BNDYE5O0svwAnGqyDuznW07is4NWLwyoYQ0TO2UW65tYMHO920j3fUFd43ExJMGlvhNEjKi3kds6IbaR30jboTDGsoryVq4iezp0QO7ywc9Nsq7fxjuaY</vt:lpwstr>
  </property>
  <property fmtid="{D5CDD505-2E9C-101B-9397-08002B2CF9AE}" pid="149" name="x1ye=95">
    <vt:lpwstr>4w2YC39Jb74xRlJM3mgmIRP4wsoDOzUQuzp+xIJvULdq3NFzMU/J7SuUptfftwSg1ZPnKzpH6XNNzm0uid9RFSMVV2zwF8xVCDQUdULKFWyP1KYwjVljF1Dc6cmLi6FuVOQN7PUxzvyFa+7zFJCdfPnF+p+JJyHdqK3LcNJKY7o4B5YFFdTWm9l9ClgnYYr91zLZUEED9q9ycY7tRbNC+OIyPvy+2rnN3DCtICBzsmFO0FvJALzboOKsP4A9Fgr</vt:lpwstr>
  </property>
  <property fmtid="{D5CDD505-2E9C-101B-9397-08002B2CF9AE}" pid="150" name="x1ye=96">
    <vt:lpwstr>ccIWKoIPQzPixU7d4qNXxu8vvh4GdKNKeqpI/hEwz3qVEDQa0S+Ut9rkm5rqbHP5nOcdD7ZDzLbxVZ9ZzwC8Dir8LL2Ls2Lz+4swPEOF3sx7Bj6ab1Nntk87xVj5jN+g/neWOnlR9SyUAO5bkxIGONXH9qTiOlDccgUpR3l2xtuudxZ8+vRum7N2HPc/o21WZ+F3YT34IQvcwQWHWh+Z4mKNKC/PvTJqpmruOFXbvLnSnmy1dWrn39LfDavzrXU</vt:lpwstr>
  </property>
  <property fmtid="{D5CDD505-2E9C-101B-9397-08002B2CF9AE}" pid="151" name="x1ye=97">
    <vt:lpwstr>13tKZfvCCHzxI+96KBRmE5W63uRqXdnUHxhYueMW+75BHSolIv9M0/M6wKJfSTcFVYBIZ7zta9yMs0s+W7V+ktTJwlzBjJu0B+bLRz73JuAI4qdf44mOOYikbWjjezPMr8INHgYlZP9QcyoGFYfeGnpBO4W5bjI2hKCkE1cCCSq3FlXg2V8Lj5IujED4hAzcPlYgynWYvTWQ56hkkzOjeyQseDhcvPNWDveC6XeRrLmBq9bsGUS1gbpo1o8w1oO</vt:lpwstr>
  </property>
  <property fmtid="{D5CDD505-2E9C-101B-9397-08002B2CF9AE}" pid="152" name="x1ye=98">
    <vt:lpwstr>kV1pySagueQRiGnDHvBhjju+VoyrfKnYuSTiiTBTB5rZeQFYVT47m+MV1oimOnuyW/DLokt/SY68eLHtLnNhCMicGXEDPHynqf553HWsxs0WjTPmDX9YMBS2CQF4GclpNgSGWN3LqbXIz1EfuGJYeG07l5JocJSACwr/cwvsA3Et2r5Q08NSFj1KkwDe7O+S7LhWfxp/1kNPf/y34LMSXykJ9LGdE3Z5uXTxaGo/KqM57bPraIeIwb5PJ1p+DaA</vt:lpwstr>
  </property>
  <property fmtid="{D5CDD505-2E9C-101B-9397-08002B2CF9AE}" pid="153" name="x1ye=99">
    <vt:lpwstr>w17soZf+PzV6+W9iicOJWrPruv30dSh9hf9R1TXpSGtSWQKMSMa1kIwdpoN9QA17y1sSkkiUbbKl8wmgf8vaB6+adxdjaq8Tt0lrEp4fDrKw8p8fcnU9Yug7Tbx15i8Kficuvy0JFvvNoMfecHRaQyFsLx96zY57iYdD9CL1qiiYsDImK6sSZbIzP2jYzMHNBYMSNd3uZOsNeU6x3yh5aeMImHnSb5qxx1PnmEfJMbAXFEuxtRSzubm4g4od0hU</vt:lpwstr>
  </property>
</Properties>
</file>